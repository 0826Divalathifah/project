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Arial" w:cs="Arial" w:eastAsia="Arial" w:hAnsi="Arial"/>
          <w:sz w:val="36"/>
          <w:szCs w:val="36"/>
        </w:rPr>
      </w:pPr>
      <w:r>
        <w:rPr>
          <w:rFonts w:ascii="Arial" w:cs="Arial" w:eastAsia="Arial" w:hAnsi="Arial"/>
          <w:sz w:val="36"/>
          <w:szCs w:val="36"/>
        </w:rPr>
        <w:t xml:space="preserve">LAPORAN PRAKTIKUM </w:t>
      </w:r>
      <w:r>
        <w:rPr>
          <w:rFonts w:ascii="Arial" w:cs="Arial" w:eastAsia="Arial" w:hAnsi="Arial"/>
          <w:sz w:val="36"/>
          <w:szCs w:val="36"/>
        </w:rPr>
        <w:t>UI/UX</w:t>
      </w: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r>
        <w:rPr>
          <w:noProof/>
        </w:rPr>
        <w:drawing>
          <wp:inline distL="0" distT="0" distB="0" distR="0">
            <wp:extent cx="1981200" cy="1981200"/>
            <wp:effectExtent l="0" t="0" r="0" b="0"/>
            <wp:docPr id="1026"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1981200" cy="1981200"/>
                    </a:xfrm>
                    <a:prstGeom prst="rect"/>
                    <a:ln cmpd="sng" cap="flat" w="9525">
                      <a:solidFill>
                        <a:srgbClr val="000000"/>
                      </a:solidFill>
                      <a:prstDash val="solid"/>
                      <a:round/>
                      <a:headEnd len="med" w="med" type="none"/>
                      <a:tailEnd len="med" w="med" type="none"/>
                    </a:ln>
                  </pic:spPr>
                </pic:pic>
              </a:graphicData>
            </a:graphic>
          </wp:inline>
        </w:drawing>
      </w: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color w:val="000000"/>
          <w:sz w:val="24"/>
          <w:szCs w:val="24"/>
        </w:rPr>
      </w:pPr>
      <w:r>
        <w:rPr>
          <w:rFonts w:ascii="Arial" w:cs="Arial" w:eastAsia="Arial" w:hAnsi="Arial"/>
          <w:color w:val="000000"/>
          <w:sz w:val="24"/>
          <w:szCs w:val="24"/>
          <w:lang w:val="en-US"/>
        </w:rPr>
        <w:t>GHEFIRA HIDAYAHTULLAH</w:t>
      </w:r>
    </w:p>
    <w:p>
      <w:pPr>
        <w:pStyle w:val="style0"/>
        <w:jc w:val="center"/>
        <w:rPr>
          <w:rFonts w:ascii="Arial" w:cs="Arial" w:eastAsia="Arial" w:hAnsi="Arial"/>
          <w:color w:val="000000"/>
          <w:sz w:val="24"/>
          <w:szCs w:val="24"/>
        </w:rPr>
      </w:pPr>
      <w:r>
        <w:rPr>
          <w:rFonts w:ascii="Arial" w:cs="Arial" w:eastAsia="Arial" w:hAnsi="Arial"/>
          <w:color w:val="000000"/>
          <w:sz w:val="24"/>
          <w:szCs w:val="24"/>
          <w:lang w:val="en-US"/>
        </w:rPr>
        <w:t>22.02.0865</w:t>
      </w:r>
    </w:p>
    <w:p>
      <w:pPr>
        <w:pStyle w:val="style0"/>
        <w:jc w:val="center"/>
        <w:rPr>
          <w:rFonts w:ascii="Arial" w:cs="Arial" w:eastAsia="Arial" w:hAnsi="Arial"/>
          <w:color w:val="c55911"/>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28"/>
          <w:szCs w:val="28"/>
        </w:rPr>
      </w:pPr>
      <w:r>
        <w:rPr>
          <w:rFonts w:ascii="Arial" w:cs="Arial" w:eastAsia="Arial" w:hAnsi="Arial"/>
          <w:sz w:val="28"/>
          <w:szCs w:val="28"/>
        </w:rPr>
        <w:t>PROGRAM STUDI</w:t>
      </w:r>
      <w:r>
        <w:rPr>
          <w:rFonts w:ascii="Arial" w:cs="Arial" w:eastAsia="Arial" w:hAnsi="Arial"/>
          <w:sz w:val="28"/>
          <w:szCs w:val="28"/>
          <w:lang w:val="en-US"/>
        </w:rPr>
        <w:t xml:space="preserve"> MANAJEMEN INFORMATIKA</w:t>
      </w:r>
      <w:r>
        <w:rPr>
          <w:rFonts w:ascii="Arial" w:cs="Arial" w:eastAsia="Arial" w:hAnsi="Arial"/>
          <w:sz w:val="28"/>
          <w:szCs w:val="28"/>
        </w:rPr>
        <w:t xml:space="preserve"> </w:t>
      </w:r>
    </w:p>
    <w:p>
      <w:pPr>
        <w:pStyle w:val="style0"/>
        <w:jc w:val="center"/>
        <w:rPr>
          <w:rFonts w:ascii="Arial" w:cs="Arial" w:eastAsia="Arial" w:hAnsi="Arial"/>
          <w:sz w:val="28"/>
          <w:szCs w:val="28"/>
        </w:rPr>
      </w:pPr>
      <w:r>
        <w:rPr>
          <w:rFonts w:ascii="Arial" w:cs="Arial" w:eastAsia="Arial" w:hAnsi="Arial"/>
          <w:sz w:val="28"/>
          <w:szCs w:val="28"/>
        </w:rPr>
        <w:t>FAKULTAS ILMU KOMPUTER</w:t>
      </w:r>
    </w:p>
    <w:p>
      <w:pPr>
        <w:pStyle w:val="style0"/>
        <w:jc w:val="center"/>
        <w:rPr>
          <w:rFonts w:ascii="Arial" w:cs="Arial" w:eastAsia="Arial" w:hAnsi="Arial"/>
          <w:sz w:val="28"/>
          <w:szCs w:val="28"/>
        </w:rPr>
      </w:pPr>
      <w:r>
        <w:rPr>
          <w:rFonts w:ascii="Arial" w:cs="Arial" w:eastAsia="Arial" w:hAnsi="Arial"/>
          <w:sz w:val="28"/>
          <w:szCs w:val="28"/>
        </w:rPr>
        <w:t>UNIVERSITAS AMIKOM YOGYAKARTA</w:t>
      </w:r>
    </w:p>
    <w:p>
      <w:pPr>
        <w:pStyle w:val="style0"/>
        <w:jc w:val="center"/>
        <w:rPr>
          <w:rFonts w:ascii="Arial" w:cs="Arial" w:eastAsia="Arial" w:hAnsi="Arial"/>
          <w:sz w:val="28"/>
          <w:szCs w:val="28"/>
        </w:rPr>
        <w:sectPr>
          <w:pgSz w:w="12240" w:h="15840" w:orient="portrait"/>
          <w:pgMar w:top="1440" w:right="1440" w:bottom="1440" w:left="1440" w:header="709" w:footer="709" w:gutter="0"/>
          <w:pgNumType w:start="1"/>
          <w:cols w:space="720"/>
        </w:sectPr>
      </w:pPr>
      <w:r>
        <w:rPr>
          <w:rFonts w:ascii="Arial" w:cs="Arial" w:eastAsia="Arial" w:hAnsi="Arial"/>
          <w:sz w:val="28"/>
          <w:szCs w:val="28"/>
        </w:rPr>
        <w:t>2023</w:t>
      </w:r>
    </w:p>
    <w:p>
      <w:pPr>
        <w:pStyle w:val="style0"/>
        <w:jc w:val="center"/>
        <w:rPr>
          <w:rFonts w:ascii="Times New Roman" w:cs="Times New Roman" w:eastAsia="Arial" w:hAnsi="Times New Roman"/>
          <w:b/>
          <w:bCs/>
          <w:sz w:val="24"/>
          <w:szCs w:val="24"/>
        </w:rPr>
      </w:pPr>
      <w:r>
        <w:rPr>
          <w:rFonts w:ascii="Times New Roman" w:cs="Times New Roman" w:eastAsia="Arial" w:hAnsi="Times New Roman"/>
          <w:b/>
          <w:bCs/>
          <w:sz w:val="24"/>
          <w:szCs w:val="24"/>
        </w:rPr>
        <w:t>BAB I</w:t>
      </w:r>
    </w:p>
    <w:p>
      <w:pPr>
        <w:pStyle w:val="style0"/>
        <w:spacing w:after="160" w:lineRule="auto" w:line="259"/>
        <w:jc w:val="center"/>
        <w:rPr>
          <w:rFonts w:ascii="Times New Roman" w:cs="Times New Roman" w:eastAsia="Arial" w:hAnsi="Times New Roman"/>
          <w:sz w:val="24"/>
          <w:szCs w:val="24"/>
        </w:rPr>
      </w:pPr>
      <w:r>
        <w:rPr>
          <w:rFonts w:ascii="Times New Roman" w:cs="Times New Roman" w:eastAsia="Arial" w:hAnsi="Times New Roman"/>
          <w:b/>
          <w:bCs/>
          <w:sz w:val="24"/>
          <w:szCs w:val="24"/>
          <w:lang w:val="en-US"/>
        </w:rPr>
        <w:t>List Pekerjaan</w:t>
      </w:r>
    </w:p>
    <w:p>
      <w:pPr>
        <w:pStyle w:val="style0"/>
        <w:spacing w:after="160" w:lineRule="auto" w:line="259"/>
        <w:jc w:val="left"/>
        <w:rPr>
          <w:rFonts w:ascii="Times New Roman" w:cs="Times New Roman" w:eastAsia="Arial" w:hAnsi="Times New Roman"/>
          <w:sz w:val="24"/>
          <w:szCs w:val="24"/>
        </w:rPr>
      </w:pPr>
    </w:p>
    <w:p>
      <w:pPr>
        <w:pStyle w:val="style179"/>
        <w:numPr>
          <w:ilvl w:val="0"/>
          <w:numId w:val="1"/>
        </w:numPr>
        <w:spacing w:after="160" w:lineRule="auto" w:line="259"/>
        <w:jc w:val="left"/>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pP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Membuat</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  </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diagram</w:t>
      </w:r>
    </w:p>
    <w:p>
      <w:pPr>
        <w:pStyle w:val="style179"/>
        <w:numPr>
          <w:ilvl w:val="0"/>
          <w:numId w:val="1"/>
        </w:numPr>
        <w:spacing w:after="160" w:lineRule="auto" w:line="259"/>
        <w:jc w:val="left"/>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pP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Membuat</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 </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grafik</w:t>
      </w:r>
    </w:p>
    <w:p>
      <w:pPr>
        <w:pStyle w:val="style179"/>
        <w:numPr>
          <w:ilvl w:val="0"/>
          <w:numId w:val="1"/>
        </w:numPr>
        <w:spacing w:after="160" w:lineRule="auto" w:line="259"/>
        <w:jc w:val="left"/>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pP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Membuat frame statistik </w:t>
      </w:r>
    </w:p>
    <w:p>
      <w:pPr>
        <w:pStyle w:val="style0"/>
        <w:spacing w:after="160" w:lineRule="auto" w:line="259"/>
        <w:jc w:val="left"/>
        <w:rPr>
          <w:rFonts w:ascii="Times New Roman" w:cs="Times New Roman" w:eastAsia="Arial" w:hAnsi="Times New Roman"/>
          <w:sz w:val="24"/>
          <w:szCs w:val="24"/>
        </w:rPr>
      </w:pPr>
      <w:r>
        <w:rPr>
          <w:rFonts w:ascii="Times New Roman" w:cs="Times New Roman" w:eastAsia="Arial" w:hAnsi="Times New Roman"/>
          <w:b w:val="false"/>
          <w:bCs w:val="false"/>
          <w:i w:val="false"/>
          <w:iCs w:val="false"/>
          <w:color w:val="auto"/>
          <w:sz w:val="24"/>
          <w:szCs w:val="24"/>
          <w:highlight w:val="none"/>
          <w:vertAlign w:val="baseline"/>
          <w:em w:val="none"/>
          <w:lang w:val="en-ID" w:eastAsia="en-ID"/>
        </w:rPr>
        <w:br/>
      </w:r>
    </w:p>
    <w:p>
      <w:pPr>
        <w:pStyle w:val="style0"/>
        <w:spacing w:after="160" w:lineRule="auto" w:line="259"/>
        <w:jc w:val="center"/>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jc w:val="center"/>
        <w:rPr>
          <w:rFonts w:ascii="Times New Roman" w:cs="Times New Roman" w:eastAsia="Arial" w:hAnsi="Times New Roman"/>
          <w:b/>
          <w:bCs/>
          <w:sz w:val="24"/>
          <w:szCs w:val="24"/>
        </w:rPr>
      </w:pPr>
    </w:p>
    <w:p>
      <w:pPr>
        <w:pStyle w:val="style0"/>
        <w:jc w:val="center"/>
        <w:rPr>
          <w:rFonts w:ascii="Times New Roman" w:cs="Times New Roman" w:eastAsia="Arial" w:hAnsi="Times New Roman"/>
          <w:b/>
          <w:bCs/>
          <w:sz w:val="24"/>
          <w:szCs w:val="24"/>
        </w:rPr>
      </w:pPr>
      <w:r>
        <w:rPr>
          <w:rFonts w:ascii="Times New Roman" w:cs="Times New Roman" w:eastAsia="Arial" w:hAnsi="Times New Roman"/>
          <w:b/>
          <w:bCs/>
          <w:sz w:val="24"/>
          <w:szCs w:val="24"/>
        </w:rPr>
        <w:t>BAB II</w:t>
      </w:r>
    </w:p>
    <w:p>
      <w:pPr>
        <w:pStyle w:val="style0"/>
        <w:jc w:val="center"/>
        <w:rPr>
          <w:rFonts w:ascii="Times New Roman" w:cs="Times New Roman" w:eastAsia="Arial" w:hAnsi="Times New Roman"/>
          <w:sz w:val="24"/>
          <w:szCs w:val="24"/>
        </w:rPr>
      </w:pPr>
      <w:r>
        <w:rPr>
          <w:rFonts w:ascii="Times New Roman" w:cs="Times New Roman" w:eastAsia="Arial" w:hAnsi="Times New Roman"/>
          <w:b/>
          <w:bCs/>
          <w:sz w:val="24"/>
          <w:szCs w:val="24"/>
          <w:lang w:val="en-US"/>
        </w:rPr>
        <w:t>PEMBAHASAN</w:t>
      </w:r>
    </w:p>
    <w:p>
      <w:pPr>
        <w:pStyle w:val="style0"/>
        <w:rPr>
          <w:rFonts w:ascii="Times New Roman" w:cs="Times New Roman" w:eastAsia="Arial" w:hAnsi="Times New Roman"/>
          <w:sz w:val="24"/>
          <w:szCs w:val="24"/>
        </w:rPr>
      </w:pPr>
    </w:p>
    <w:p>
      <w:pPr>
        <w:pStyle w:val="style179"/>
        <w:numPr>
          <w:ilvl w:val="0"/>
          <w:numId w:val="10"/>
        </w:numPr>
        <w:rPr>
          <w:rFonts w:ascii="Times New Roman" w:cs="Times New Roman" w:eastAsia="Arial" w:hAnsi="Times New Roman"/>
          <w:sz w:val="24"/>
          <w:szCs w:val="24"/>
          <w:lang w:val="en-US"/>
        </w:rPr>
      </w:pPr>
      <w:r>
        <w:rPr>
          <w:rFonts w:ascii="Times New Roman" w:cs="Times New Roman" w:eastAsia="Arial" w:hAnsi="Times New Roman"/>
          <w:sz w:val="24"/>
          <w:szCs w:val="24"/>
          <w:lang w:val="en-US"/>
        </w:rPr>
        <w:t>Membuat diagram</w:t>
      </w:r>
    </w:p>
    <w:p>
      <w:pPr>
        <w:pStyle w:val="style179"/>
        <w:numPr>
          <w:ilvl w:val="0"/>
          <w:numId w:val="11"/>
        </w:numPr>
        <w:rPr>
          <w:rFonts w:ascii="Times New Roman" w:cs="Times New Roman" w:eastAsia="Arial" w:hAnsi="Times New Roman"/>
          <w:sz w:val="24"/>
          <w:szCs w:val="24"/>
          <w:lang w:val="en-US"/>
        </w:rPr>
      </w:pPr>
      <w:r>
        <w:rPr>
          <w:rFonts w:ascii="Times New Roman" w:cs="Times New Roman" w:eastAsia="Arial" w:hAnsi="Times New Roman"/>
          <w:sz w:val="24"/>
          <w:szCs w:val="24"/>
          <w:lang w:val="en-US"/>
        </w:rPr>
        <w:t>Pertama membuat rectangle terlebih dahulu dengan ukuran 353 X 394 diberi warna putih,setelah itu membuat lingkaran menggunakan ellipse setelah itu diatur dengan cara klik titik pada lingkaran dan disesuaikan dan setelah ituu diberi warna untuk yang pertama warna hijau selanjutnya membuat lingkaran kedua dengan cara copy paste lingkaran yang pertama setelah ituu disesuaikan dan digantii warna menjadi kuning,selanjutnya untuk lingkaran yang ketiga sama copy paste lingkaran yang pertama dan sesuaikan setelah ituu diberi warna biru.</w:t>
      </w:r>
    </w:p>
    <w:p>
      <w:pPr>
        <w:pStyle w:val="style179"/>
        <w:numPr>
          <w:ilvl w:val="0"/>
          <w:numId w:val="0"/>
        </w:numPr>
        <w:ind w:left="1800" w:firstLine="0"/>
        <w:rPr>
          <w:rFonts w:ascii="Times New Roman" w:cs="Times New Roman" w:eastAsia="Arial" w:hAnsi="Times New Roman"/>
          <w:sz w:val="24"/>
          <w:szCs w:val="24"/>
          <w:lang w:val="en-US"/>
        </w:rPr>
      </w:pPr>
      <w:r>
        <w:rPr/>
        <w:drawing>
          <wp:inline distL="0" distT="0" distB="0" distR="0">
            <wp:extent cx="3251200" cy="1847088"/>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251200" cy="1847088"/>
                    </a:xfrm>
                    <a:prstGeom prst="rect"/>
                  </pic:spPr>
                </pic:pic>
              </a:graphicData>
            </a:graphic>
          </wp:inline>
        </w:drawing>
      </w:r>
    </w:p>
    <w:p>
      <w:pPr>
        <w:pStyle w:val="style179"/>
        <w:numPr>
          <w:ilvl w:val="0"/>
          <w:numId w:val="11"/>
        </w:numPr>
        <w:rPr>
          <w:rFonts w:ascii="Times New Roman" w:cs="Times New Roman" w:eastAsia="Arial" w:hAnsi="Times New Roman"/>
          <w:sz w:val="24"/>
          <w:szCs w:val="24"/>
          <w:lang w:val="en-US"/>
        </w:rPr>
      </w:pPr>
      <w:r>
        <w:rPr>
          <w:rFonts w:ascii="Times New Roman" w:cs="Times New Roman" w:eastAsia="Arial" w:hAnsi="Times New Roman"/>
          <w:sz w:val="24"/>
          <w:szCs w:val="24"/>
          <w:lang w:val="en-US"/>
        </w:rPr>
        <w:t>Setelah itu membuat teks user dengan cara klik teks ketik user dengan ukuran teks 16 body nya semibold teks ini diletakkan di atas diagram. Setelah itu masukkan pada auto layout dengan cara tekan tombol shit+A.Jarak atas teks adalah 24 kanan dan kiri juga 24.</w:t>
      </w:r>
    </w:p>
    <w:p>
      <w:pPr>
        <w:pStyle w:val="style179"/>
        <w:numPr>
          <w:ilvl w:val="0"/>
          <w:numId w:val="0"/>
        </w:numPr>
        <w:ind w:left="1800" w:firstLine="0"/>
        <w:rPr>
          <w:rFonts w:ascii="Times New Roman" w:cs="Times New Roman" w:eastAsia="Arial" w:hAnsi="Times New Roman"/>
          <w:sz w:val="24"/>
          <w:szCs w:val="24"/>
          <w:lang w:val="en-US"/>
        </w:rPr>
      </w:pPr>
      <w:r>
        <w:rPr/>
        <w:drawing>
          <wp:inline distL="0" distT="0" distB="0" distR="0">
            <wp:extent cx="3251200" cy="1847088"/>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251200" cy="1847088"/>
                    </a:xfrm>
                    <a:prstGeom prst="rect"/>
                  </pic:spPr>
                </pic:pic>
              </a:graphicData>
            </a:graphic>
          </wp:inline>
        </w:drawing>
      </w:r>
    </w:p>
    <w:p>
      <w:pPr>
        <w:pStyle w:val="style179"/>
        <w:numPr>
          <w:ilvl w:val="0"/>
          <w:numId w:val="11"/>
        </w:numPr>
        <w:rPr>
          <w:rFonts w:ascii="Times New Roman" w:cs="Times New Roman" w:eastAsia="Arial" w:hAnsi="Times New Roman"/>
          <w:sz w:val="24"/>
          <w:szCs w:val="24"/>
          <w:lang w:val="en-US"/>
        </w:rPr>
      </w:pPr>
      <w:r>
        <w:rPr>
          <w:rFonts w:ascii="Times New Roman" w:cs="Times New Roman" w:eastAsia="Arial" w:hAnsi="Times New Roman"/>
          <w:sz w:val="24"/>
          <w:szCs w:val="24"/>
          <w:lang w:val="en-US"/>
        </w:rPr>
        <w:t>Setelah itu membuat teks untuk ditengah diagram yang pertama membuat teks total user dengan ukuran teks 14 dan body medium,setelah itu membuat teks 5.400 dengan ukuran teks 24 dan body nya Bold.</w:t>
      </w:r>
    </w:p>
    <w:p>
      <w:pPr>
        <w:pStyle w:val="style179"/>
        <w:numPr>
          <w:ilvl w:val="0"/>
          <w:numId w:val="11"/>
        </w:numPr>
        <w:rPr>
          <w:rFonts w:ascii="Times New Roman" w:cs="Times New Roman" w:eastAsia="Arial" w:hAnsi="Times New Roman"/>
          <w:sz w:val="24"/>
          <w:szCs w:val="24"/>
        </w:rPr>
      </w:pPr>
      <w:r>
        <w:rPr>
          <w:rFonts w:ascii="Times New Roman" w:cs="Times New Roman" w:eastAsia="Arial" w:hAnsi="Times New Roman"/>
          <w:sz w:val="24"/>
          <w:szCs w:val="24"/>
          <w:lang w:val="en-US"/>
        </w:rPr>
        <w:t>Selanjutnya membuat teks lagi dibawah diagram pertama membuat lingkaran kecil menggunakan ellipse setelah itu beri warna dengan warna hijau setelah ituu buat teks pada samping lingkaran dengan ukuran teks 10 menggunakan body semibold dan diberi warna abu-abu,setelah ituu membuat teks lagi di samping nya dengan ukuran teks 16 menggunakan body Bold. Selanjutnya copy teks pertama teks dibawahnya hanya digantii teks nya dan warna nya.</w:t>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847088"/>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3251200" cy="1847088"/>
                    </a:xfrm>
                    <a:prstGeom prst="rect"/>
                  </pic:spPr>
                </pic:pic>
              </a:graphicData>
            </a:graphic>
          </wp:inline>
        </w:drawing>
      </w:r>
    </w:p>
    <w:p>
      <w:pPr>
        <w:pStyle w:val="style179"/>
        <w:numPr>
          <w:ilvl w:val="0"/>
          <w:numId w:val="10"/>
        </w:numPr>
        <w:rPr>
          <w:rFonts w:ascii="Times New Roman" w:cs="Times New Roman" w:eastAsia="Arial" w:hAnsi="Times New Roman"/>
          <w:sz w:val="24"/>
          <w:szCs w:val="24"/>
          <w:lang w:val="en-US"/>
        </w:rPr>
      </w:pPr>
      <w:r>
        <w:rPr>
          <w:rFonts w:ascii="Times New Roman" w:cs="Times New Roman" w:eastAsia="Arial" w:hAnsi="Times New Roman"/>
          <w:sz w:val="24"/>
          <w:szCs w:val="24"/>
          <w:lang w:val="en-US"/>
        </w:rPr>
        <w:t xml:space="preserve">Selanjutnya membuat grafik. </w:t>
      </w:r>
    </w:p>
    <w:p>
      <w:pPr>
        <w:pStyle w:val="style179"/>
        <w:numPr>
          <w:ilvl w:val="0"/>
          <w:numId w:val="12"/>
        </w:numPr>
        <w:rPr>
          <w:rFonts w:ascii="Times New Roman" w:cs="Times New Roman" w:eastAsia="Arial" w:hAnsi="Times New Roman"/>
          <w:sz w:val="24"/>
          <w:szCs w:val="24"/>
          <w:lang w:val="en-US"/>
        </w:rPr>
      </w:pPr>
      <w:r>
        <w:rPr>
          <w:rFonts w:ascii="Times New Roman" w:cs="Times New Roman" w:eastAsia="Arial" w:hAnsi="Times New Roman"/>
          <w:sz w:val="24"/>
          <w:szCs w:val="24"/>
          <w:lang w:val="en-US"/>
        </w:rPr>
        <w:t>Pertama membuat rectangle dengan ukuran 707 X 396. Setelah itu membuat grafiknya menggunakan charts di menu plugins setalh itu atur dan pilih grafik. Setalah itu mengganti teks dibawah menjadi Nama bulan dan menghapus garia bawahnya. Setalah itu membuat garis pada setiap bulannya dan di beri warna abu-abu.</w:t>
      </w:r>
    </w:p>
    <w:p>
      <w:pPr>
        <w:pStyle w:val="style179"/>
        <w:numPr>
          <w:ilvl w:val="0"/>
          <w:numId w:val="0"/>
        </w:numPr>
        <w:ind w:left="1800" w:firstLine="0"/>
        <w:rPr>
          <w:rFonts w:ascii="Times New Roman" w:cs="Times New Roman" w:eastAsia="Arial" w:hAnsi="Times New Roman"/>
          <w:sz w:val="24"/>
          <w:szCs w:val="24"/>
          <w:lang w:val="en-US"/>
        </w:rPr>
      </w:pPr>
      <w:r>
        <w:rPr/>
        <w:drawing>
          <wp:inline distL="0" distT="0" distB="0" distR="0">
            <wp:extent cx="3251200" cy="175564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3251200" cy="1755645"/>
                    </a:xfrm>
                    <a:prstGeom prst="rect"/>
                  </pic:spPr>
                </pic:pic>
              </a:graphicData>
            </a:graphic>
          </wp:inline>
        </w:drawing>
      </w:r>
    </w:p>
    <w:p>
      <w:pPr>
        <w:pStyle w:val="style179"/>
        <w:numPr>
          <w:ilvl w:val="0"/>
          <w:numId w:val="12"/>
        </w:numPr>
        <w:rPr>
          <w:rFonts w:ascii="Times New Roman" w:cs="Times New Roman" w:eastAsia="Arial" w:hAnsi="Times New Roman"/>
          <w:sz w:val="24"/>
          <w:szCs w:val="24"/>
          <w:lang w:val="en-US"/>
        </w:rPr>
      </w:pPr>
      <w:r>
        <w:rPr>
          <w:rFonts w:ascii="Times New Roman" w:cs="Times New Roman" w:eastAsia="Arial" w:hAnsi="Times New Roman"/>
          <w:sz w:val="24"/>
          <w:szCs w:val="24"/>
          <w:lang w:val="en-US"/>
        </w:rPr>
        <w:t>Setalh itu membuat teks statistik diatas garfik dengan ukuran teks 16 menggunakan body semibold dengan jarak atas 24 dan jarak kirinya 24. Berikutnya membuat teks di samping kanan pada atas grafik dengan meng copy teks pada diagram yang telah dibuat sebelumnya setalh itu mengganti teksnya dan warna lingkarannya.</w:t>
      </w:r>
    </w:p>
    <w:p>
      <w:pPr>
        <w:pStyle w:val="style179"/>
        <w:numPr>
          <w:ilvl w:val="0"/>
          <w:numId w:val="0"/>
        </w:numPr>
        <w:ind w:left="1800" w:firstLine="0"/>
        <w:rPr>
          <w:rFonts w:ascii="Times New Roman" w:cs="Times New Roman" w:eastAsia="Arial" w:hAnsi="Times New Roman"/>
          <w:sz w:val="24"/>
          <w:szCs w:val="24"/>
          <w:lang w:val="en-US"/>
        </w:rPr>
      </w:pPr>
      <w:r>
        <w:rPr/>
        <w:drawing>
          <wp:inline distL="0" distT="0" distB="0" distR="0">
            <wp:extent cx="3251200" cy="184302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3251200" cy="1843024"/>
                    </a:xfrm>
                    <a:prstGeom prst="rect"/>
                  </pic:spPr>
                </pic:pic>
              </a:graphicData>
            </a:graphic>
          </wp:inline>
        </w:drawing>
      </w:r>
    </w:p>
    <w:p>
      <w:pPr>
        <w:pStyle w:val="style179"/>
        <w:numPr>
          <w:ilvl w:val="0"/>
          <w:numId w:val="12"/>
        </w:numPr>
        <w:rPr>
          <w:rFonts w:ascii="Times New Roman" w:cs="Times New Roman" w:eastAsia="Arial" w:hAnsi="Times New Roman"/>
          <w:sz w:val="24"/>
          <w:szCs w:val="24"/>
        </w:rPr>
      </w:pPr>
      <w:r>
        <w:rPr>
          <w:rFonts w:ascii="Times New Roman" w:cs="Times New Roman" w:eastAsia="Arial" w:hAnsi="Times New Roman"/>
          <w:sz w:val="24"/>
          <w:szCs w:val="24"/>
          <w:lang w:val="en-US"/>
        </w:rPr>
        <w:t>Selanjutnya mengganti warna dan menyesuaikan grafik sesuai contoh dan memberi titik pada grafik sesuai warna dengan cara meng copy lingkaran diatasnya dan disesuaikan.</w:t>
      </w:r>
    </w:p>
    <w:p>
      <w:pPr>
        <w:pStyle w:val="style179"/>
        <w:numPr>
          <w:ilvl w:val="0"/>
          <w:numId w:val="0"/>
        </w:numPr>
        <w:ind w:left="1800" w:firstLine="0"/>
        <w:rPr/>
      </w:pPr>
      <w:r>
        <w:rPr/>
        <w:drawing>
          <wp:inline distL="0" distT="0" distB="0" distR="0">
            <wp:extent cx="3251200" cy="1849119"/>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3251200" cy="1849119"/>
                    </a:xfrm>
                    <a:prstGeom prst="rect"/>
                  </pic:spPr>
                </pic:pic>
              </a:graphicData>
            </a:graphic>
          </wp:inline>
        </w:drawing>
      </w:r>
    </w:p>
    <w:p>
      <w:pPr>
        <w:pStyle w:val="style179"/>
        <w:numPr>
          <w:ilvl w:val="0"/>
          <w:numId w:val="0"/>
        </w:numPr>
        <w:ind w:left="1800" w:firstLine="0"/>
        <w:rPr/>
      </w:pPr>
      <w:r>
        <w:rPr/>
        <w:drawing>
          <wp:inline distL="0" distT="0" distB="0" distR="0">
            <wp:extent cx="3251200" cy="1847088"/>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3251200" cy="1847088"/>
                    </a:xfrm>
                    <a:prstGeom prst="rect"/>
                  </pic:spPr>
                </pic:pic>
              </a:graphicData>
            </a:graphic>
          </wp:inline>
        </w:drawing>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731261"/>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3251200" cy="1731261"/>
                    </a:xfrm>
                    <a:prstGeom prst="rect"/>
                  </pic:spPr>
                </pic:pic>
              </a:graphicData>
            </a:graphic>
          </wp:inline>
        </w:drawing>
      </w:r>
    </w:p>
    <w:p>
      <w:pPr>
        <w:pStyle w:val="style179"/>
        <w:numPr>
          <w:ilvl w:val="0"/>
          <w:numId w:val="12"/>
        </w:numPr>
        <w:rPr>
          <w:rFonts w:ascii="Times New Roman" w:cs="Times New Roman" w:eastAsia="Arial" w:hAnsi="Times New Roman"/>
          <w:sz w:val="24"/>
          <w:szCs w:val="24"/>
        </w:rPr>
      </w:pPr>
      <w:r>
        <w:rPr>
          <w:rFonts w:ascii="Times New Roman" w:cs="Times New Roman" w:eastAsia="Arial" w:hAnsi="Times New Roman"/>
          <w:sz w:val="24"/>
          <w:szCs w:val="24"/>
          <w:lang w:val="en-US"/>
        </w:rPr>
        <w:t>Jarak garfik grafik dengan card di atasnya adalah 16 jarak kanan nya 16</w:t>
      </w:r>
    </w:p>
    <w:p>
      <w:pPr>
        <w:pStyle w:val="style179"/>
        <w:numPr>
          <w:ilvl w:val="0"/>
          <w:numId w:val="10"/>
        </w:numPr>
        <w:rPr>
          <w:rFonts w:ascii="Times New Roman" w:cs="Times New Roman" w:eastAsia="Arial" w:hAnsi="Times New Roman"/>
          <w:sz w:val="24"/>
          <w:szCs w:val="24"/>
        </w:rPr>
      </w:pPr>
      <w:r>
        <w:rPr>
          <w:rFonts w:ascii="Times New Roman" w:cs="Times New Roman" w:eastAsia="Arial" w:hAnsi="Times New Roman"/>
          <w:sz w:val="24"/>
          <w:szCs w:val="24"/>
          <w:lang w:val="en-US"/>
        </w:rPr>
        <w:t>Selanjutnya membuat frame statistik</w:t>
      </w:r>
    </w:p>
    <w:p>
      <w:pPr>
        <w:pStyle w:val="style179"/>
        <w:numPr>
          <w:ilvl w:val="0"/>
          <w:numId w:val="13"/>
        </w:numPr>
        <w:rPr>
          <w:rFonts w:ascii="Times New Roman" w:cs="Times New Roman" w:eastAsia="Arial" w:hAnsi="Times New Roman"/>
          <w:sz w:val="24"/>
          <w:szCs w:val="24"/>
        </w:rPr>
      </w:pPr>
      <w:r>
        <w:rPr>
          <w:rFonts w:ascii="Times New Roman" w:cs="Times New Roman" w:eastAsia="Arial" w:hAnsi="Times New Roman"/>
          <w:sz w:val="24"/>
          <w:szCs w:val="24"/>
          <w:lang w:val="en-US"/>
        </w:rPr>
        <w:t>Pertama membuat rectangle dengan ukuran 339 X 432</w:t>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853184"/>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3251200" cy="1853184"/>
                    </a:xfrm>
                    <a:prstGeom prst="rect"/>
                  </pic:spPr>
                </pic:pic>
              </a:graphicData>
            </a:graphic>
          </wp:inline>
        </w:drawing>
      </w:r>
    </w:p>
    <w:p>
      <w:pPr>
        <w:pStyle w:val="style179"/>
        <w:numPr>
          <w:ilvl w:val="0"/>
          <w:numId w:val="13"/>
        </w:numPr>
        <w:rPr>
          <w:rFonts w:ascii="Times New Roman" w:cs="Times New Roman" w:eastAsia="Arial" w:hAnsi="Times New Roman"/>
          <w:sz w:val="24"/>
          <w:szCs w:val="24"/>
        </w:rPr>
      </w:pPr>
      <w:r>
        <w:rPr>
          <w:rFonts w:ascii="Times New Roman" w:cs="Times New Roman" w:eastAsia="Arial" w:hAnsi="Times New Roman"/>
          <w:sz w:val="24"/>
          <w:szCs w:val="24"/>
          <w:lang w:val="en-US"/>
        </w:rPr>
        <w:t>Setalah itu membuat teks "Top Individual Fonder" dengan ukuran teks 16 menggunakan body semibold setelah itu dibuat frame.</w:t>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851151"/>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3251200" cy="1851151"/>
                    </a:xfrm>
                    <a:prstGeom prst="rect"/>
                  </pic:spPr>
                </pic:pic>
              </a:graphicData>
            </a:graphic>
          </wp:inline>
        </w:drawing>
      </w:r>
    </w:p>
    <w:p>
      <w:pPr>
        <w:pStyle w:val="style179"/>
        <w:numPr>
          <w:ilvl w:val="0"/>
          <w:numId w:val="13"/>
        </w:numPr>
        <w:rPr>
          <w:rFonts w:ascii="Times New Roman" w:cs="Times New Roman" w:eastAsia="Arial" w:hAnsi="Times New Roman"/>
          <w:sz w:val="24"/>
          <w:szCs w:val="24"/>
        </w:rPr>
      </w:pPr>
      <w:r>
        <w:rPr>
          <w:rFonts w:ascii="Times New Roman" w:cs="Times New Roman" w:eastAsia="Arial" w:hAnsi="Times New Roman"/>
          <w:sz w:val="24"/>
          <w:szCs w:val="24"/>
          <w:lang w:val="en-US"/>
        </w:rPr>
        <w:t>Setalah itu membuat foto profile menggunakan avatar pada plugins dengan ukuran 32 X 32 dan membuat teks nama disampingnya dengan ukuran teks 16 menggunakan body medium dan diberi warna abu-abu(484869),membuat teks selanjutnya yaitu Rp 10 juta dengan ukuran teks sama 14 untuk teks "Rp"menggunakan body yang medium untuk "10 juta" menggunakan body bold selanjutnya membuat teks lagi dibawah teks 10 juta dengan ukuran teks lebih kecil yaitu 12 menggunakan body medium dan diberi warna abu-abu dengan Kode( 84849D ). Setelah ituu foto profile dan beberapa teks tersebut dibuat frame.</w:t>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798319"/>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3251200" cy="1798319"/>
                    </a:xfrm>
                    <a:prstGeom prst="rect"/>
                  </pic:spPr>
                </pic:pic>
              </a:graphicData>
            </a:graphic>
          </wp:inline>
        </w:drawing>
      </w:r>
    </w:p>
    <w:p>
      <w:pPr>
        <w:pStyle w:val="style179"/>
        <w:numPr>
          <w:ilvl w:val="0"/>
          <w:numId w:val="13"/>
        </w:numPr>
        <w:rPr>
          <w:rFonts w:ascii="Times New Roman" w:cs="Times New Roman" w:eastAsia="Arial" w:hAnsi="Times New Roman"/>
          <w:sz w:val="24"/>
          <w:szCs w:val="24"/>
        </w:rPr>
      </w:pPr>
      <w:r>
        <w:rPr>
          <w:rFonts w:ascii="Times New Roman" w:cs="Times New Roman" w:eastAsia="Arial" w:hAnsi="Times New Roman"/>
          <w:sz w:val="24"/>
          <w:szCs w:val="24"/>
          <w:lang w:val="en-US"/>
        </w:rPr>
        <w:t>Selanjtnya membuat profile selanjutnya sama seperti yang pertama. Copy frame yang telah dibuat tadi menjadi 5 profile setalah itu ganti nama dan foto profilenya. Jarak atas bawah 16 dan jarak kanan dan kiri 24.</w:t>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84505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3251200" cy="1845055"/>
                    </a:xfrm>
                    <a:prstGeom prst="rect"/>
                  </pic:spPr>
                </pic:pic>
              </a:graphicData>
            </a:graphic>
          </wp:inline>
        </w:drawing>
      </w:r>
    </w:p>
    <w:p>
      <w:pPr>
        <w:pStyle w:val="style179"/>
        <w:numPr>
          <w:ilvl w:val="0"/>
          <w:numId w:val="13"/>
        </w:numPr>
        <w:rPr>
          <w:rFonts w:ascii="Times New Roman" w:cs="Times New Roman" w:eastAsia="Arial" w:hAnsi="Times New Roman"/>
          <w:sz w:val="24"/>
          <w:szCs w:val="24"/>
        </w:rPr>
      </w:pPr>
      <w:r>
        <w:rPr>
          <w:rFonts w:ascii="Times New Roman" w:cs="Times New Roman" w:eastAsia="Arial" w:hAnsi="Times New Roman"/>
          <w:sz w:val="24"/>
          <w:szCs w:val="24"/>
          <w:lang w:val="en-US"/>
        </w:rPr>
        <w:t>Selanjutnya membuat tombol show more. Pertama membuat rectangle setalah itu beri teks di tengah dan diberi warna ungu  selanjutnya dibuat auto layout.</w:t>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853184"/>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3251200" cy="1853184"/>
                    </a:xfrm>
                    <a:prstGeom prst="rect"/>
                  </pic:spPr>
                </pic:pic>
              </a:graphicData>
            </a:graphic>
          </wp:inline>
        </w:drawing>
      </w:r>
    </w:p>
    <w:p>
      <w:pPr>
        <w:pStyle w:val="style179"/>
        <w:numPr>
          <w:ilvl w:val="0"/>
          <w:numId w:val="0"/>
        </w:numPr>
        <w:ind w:left="1800" w:firstLine="0"/>
        <w:rPr>
          <w:rFonts w:ascii="Times New Roman" w:cs="Times New Roman" w:eastAsia="Arial" w:hAnsi="Times New Roman"/>
          <w:sz w:val="24"/>
          <w:szCs w:val="24"/>
        </w:rPr>
      </w:pPr>
    </w:p>
    <w:p>
      <w:pPr>
        <w:pStyle w:val="style179"/>
        <w:numPr>
          <w:ilvl w:val="0"/>
          <w:numId w:val="0"/>
        </w:numPr>
        <w:ind w:left="1800" w:firstLine="0"/>
        <w:rPr>
          <w:rFonts w:ascii="Times New Roman" w:cs="Times New Roman" w:eastAsia="Arial" w:hAnsi="Times New Roman"/>
          <w:sz w:val="24"/>
          <w:szCs w:val="24"/>
        </w:rPr>
      </w:pPr>
    </w:p>
    <w:p>
      <w:pPr>
        <w:pStyle w:val="style179"/>
        <w:numPr>
          <w:ilvl w:val="0"/>
          <w:numId w:val="0"/>
        </w:numPr>
        <w:ind w:left="1800" w:firstLine="0"/>
        <w:rPr>
          <w:rFonts w:ascii="Times New Roman" w:cs="Times New Roman" w:eastAsia="Arial" w:hAnsi="Times New Roman"/>
          <w:sz w:val="24"/>
          <w:szCs w:val="24"/>
        </w:rPr>
      </w:pPr>
    </w:p>
    <w:p>
      <w:pPr>
        <w:pStyle w:val="style179"/>
        <w:numPr>
          <w:ilvl w:val="0"/>
          <w:numId w:val="0"/>
        </w:numPr>
        <w:ind w:left="1800" w:firstLine="0"/>
        <w:rPr>
          <w:rFonts w:ascii="Times New Roman" w:cs="Times New Roman" w:eastAsia="Arial" w:hAnsi="Times New Roman"/>
          <w:sz w:val="24"/>
          <w:szCs w:val="24"/>
        </w:rPr>
      </w:pPr>
    </w:p>
    <w:p>
      <w:pPr>
        <w:pStyle w:val="style179"/>
        <w:numPr>
          <w:ilvl w:val="0"/>
          <w:numId w:val="0"/>
        </w:numPr>
        <w:ind w:left="1800" w:firstLine="0"/>
        <w:rPr>
          <w:rFonts w:ascii="Times New Roman" w:cs="Times New Roman" w:eastAsia="Arial" w:hAnsi="Times New Roman"/>
          <w:sz w:val="24"/>
          <w:szCs w:val="24"/>
        </w:rPr>
      </w:pPr>
    </w:p>
    <w:p>
      <w:pPr>
        <w:pStyle w:val="style179"/>
        <w:numPr>
          <w:ilvl w:val="0"/>
          <w:numId w:val="13"/>
        </w:numPr>
        <w:rPr>
          <w:rFonts w:ascii="Times New Roman" w:cs="Times New Roman" w:eastAsia="Arial" w:hAnsi="Times New Roman"/>
          <w:sz w:val="24"/>
          <w:szCs w:val="24"/>
        </w:rPr>
      </w:pPr>
      <w:r>
        <w:rPr>
          <w:rFonts w:ascii="Times New Roman" w:cs="Times New Roman" w:eastAsia="Arial" w:hAnsi="Times New Roman"/>
          <w:sz w:val="24"/>
          <w:szCs w:val="24"/>
          <w:lang w:val="en-US"/>
        </w:rPr>
        <w:t>Setalah itu card pertama dibuat group, setalah itu membuat 2 card lagi dengan meng copy card yang pertama setalah itu mengganti teks dan foto.</w:t>
      </w:r>
    </w:p>
    <w:p>
      <w:pPr>
        <w:pStyle w:val="style179"/>
        <w:numPr>
          <w:ilvl w:val="0"/>
          <w:numId w:val="0"/>
        </w:numPr>
        <w:ind w:left="1800" w:firstLine="0"/>
        <w:rPr>
          <w:rFonts w:ascii="Times New Roman" w:cs="Times New Roman" w:eastAsia="Arial" w:hAnsi="Times New Roman"/>
          <w:sz w:val="24"/>
          <w:szCs w:val="24"/>
        </w:rPr>
      </w:pPr>
      <w:r>
        <w:rPr/>
        <w:drawing>
          <wp:inline distL="0" distT="0" distB="0" distR="0">
            <wp:extent cx="3251200" cy="1853184"/>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3251200" cy="1853184"/>
                    </a:xfrm>
                    <a:prstGeom prst="rect"/>
                  </pic:spPr>
                </pic:pic>
              </a:graphicData>
            </a:graphic>
          </wp:inline>
        </w:drawing>
      </w:r>
    </w:p>
    <w:p>
      <w:pPr>
        <w:pStyle w:val="style179"/>
        <w:ind w:left="1080"/>
        <w:jc w:val="center"/>
        <w:rPr>
          <w:rFonts w:ascii="Times New Roman" w:cs="Times New Roman" w:eastAsia="Arial" w:hAnsi="Times New Roman"/>
          <w:b/>
          <w:bCs/>
          <w:sz w:val="24"/>
          <w:szCs w:val="24"/>
        </w:rPr>
      </w:pPr>
    </w:p>
    <w:p>
      <w:pPr>
        <w:pStyle w:val="style179"/>
        <w:ind w:left="1080"/>
        <w:jc w:val="center"/>
        <w:rPr>
          <w:rFonts w:ascii="Times New Roman" w:cs="Times New Roman" w:eastAsia="Arial" w:hAnsi="Times New Roman"/>
          <w:b/>
          <w:bCs/>
          <w:sz w:val="24"/>
          <w:szCs w:val="24"/>
        </w:rPr>
      </w:pPr>
    </w:p>
    <w:p>
      <w:pPr>
        <w:pStyle w:val="style179"/>
        <w:ind w:left="1080"/>
        <w:jc w:val="center"/>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0"/>
        <w:jc w:val="left"/>
        <w:rPr>
          <w:rFonts w:ascii="Times New Roman" w:cs="Times New Roman" w:eastAsia="Arial" w:hAnsi="Times New Roman"/>
          <w:b/>
          <w:bCs/>
          <w:sz w:val="24"/>
          <w:szCs w:val="24"/>
        </w:rPr>
      </w:pPr>
    </w:p>
    <w:p>
      <w:pPr>
        <w:pStyle w:val="style179"/>
        <w:ind w:left="1080"/>
        <w:jc w:val="center"/>
        <w:rPr>
          <w:rFonts w:ascii="Times New Roman" w:cs="Times New Roman" w:eastAsia="Arial" w:hAnsi="Times New Roman"/>
          <w:b/>
          <w:bCs/>
          <w:sz w:val="24"/>
          <w:szCs w:val="24"/>
        </w:rPr>
      </w:pPr>
    </w:p>
    <w:p>
      <w:pPr>
        <w:pStyle w:val="style179"/>
        <w:ind w:left="1080"/>
        <w:jc w:val="center"/>
        <w:rPr>
          <w:rFonts w:ascii="Times New Roman" w:cs="Times New Roman" w:eastAsia="Arial" w:hAnsi="Times New Roman"/>
          <w:b/>
          <w:bCs/>
          <w:sz w:val="24"/>
          <w:szCs w:val="24"/>
        </w:rPr>
      </w:pPr>
      <w:r>
        <w:rPr>
          <w:rFonts w:ascii="Times New Roman" w:cs="Times New Roman" w:eastAsia="Arial" w:hAnsi="Times New Roman" w:hint="default"/>
          <w:b/>
          <w:bCs/>
          <w:i w:val="false"/>
          <w:iCs w:val="false"/>
          <w:color w:val="auto"/>
          <w:sz w:val="24"/>
          <w:szCs w:val="24"/>
          <w:highlight w:val="none"/>
          <w:vertAlign w:val="baseline"/>
          <w:em w:val="none"/>
          <w:lang w:val="en-ID" w:eastAsia="en-ID"/>
        </w:rPr>
        <w:t>BAB</w:t>
      </w:r>
      <w:r>
        <w:rPr>
          <w:rFonts w:ascii="Times New Roman" w:cs="Times New Roman" w:eastAsia="Arial" w:hAnsi="Times New Roman" w:hint="default"/>
          <w:b/>
          <w:bCs/>
          <w:i w:val="false"/>
          <w:iCs w:val="false"/>
          <w:color w:val="auto"/>
          <w:sz w:val="24"/>
          <w:szCs w:val="24"/>
          <w:highlight w:val="none"/>
          <w:vertAlign w:val="baseline"/>
          <w:em w:val="none"/>
          <w:lang w:val="en-ID" w:eastAsia="en-ID"/>
        </w:rPr>
        <w:t xml:space="preserve"> </w:t>
      </w:r>
      <w:r>
        <w:rPr>
          <w:rFonts w:ascii="Times New Roman" w:cs="Times New Roman" w:eastAsia="Arial" w:hAnsi="Times New Roman" w:hint="default"/>
          <w:b/>
          <w:bCs/>
          <w:i w:val="false"/>
          <w:iCs w:val="false"/>
          <w:color w:val="auto"/>
          <w:sz w:val="24"/>
          <w:szCs w:val="24"/>
          <w:highlight w:val="none"/>
          <w:vertAlign w:val="baseline"/>
          <w:em w:val="none"/>
          <w:lang w:val="en-ID" w:eastAsia="en-ID"/>
        </w:rPr>
        <w:t>III</w:t>
      </w:r>
      <w:r>
        <w:rPr>
          <w:rFonts w:ascii="Times New Roman" w:cs="Times New Roman" w:eastAsia="Arial" w:hAnsi="Times New Roman"/>
          <w:b/>
          <w:bCs/>
          <w:i w:val="false"/>
          <w:iCs w:val="false"/>
          <w:color w:val="auto"/>
          <w:sz w:val="24"/>
          <w:szCs w:val="24"/>
          <w:highlight w:val="none"/>
          <w:vertAlign w:val="baseline"/>
          <w:em w:val="none"/>
          <w:lang w:val="en-ID" w:eastAsia="en-ID"/>
        </w:rPr>
        <w:br/>
      </w:r>
      <w:r>
        <w:rPr>
          <w:rFonts w:ascii="Times New Roman" w:cs="Times New Roman" w:eastAsia="Arial" w:hAnsi="Times New Roman"/>
          <w:b/>
          <w:bCs/>
          <w:i w:val="false"/>
          <w:iCs w:val="false"/>
          <w:color w:val="auto"/>
          <w:sz w:val="24"/>
          <w:szCs w:val="24"/>
          <w:highlight w:val="none"/>
          <w:vertAlign w:val="baseline"/>
          <w:em w:val="none"/>
          <w:lang w:val="en-US" w:eastAsia="en-ID"/>
        </w:rPr>
        <w:t xml:space="preserve">Hasil Kerja </w:t>
      </w:r>
    </w:p>
    <w:p>
      <w:pPr>
        <w:pStyle w:val="style179"/>
        <w:ind w:left="1080"/>
        <w:jc w:val="center"/>
        <w:rPr>
          <w:rFonts w:ascii="Times New Roman" w:cs="Times New Roman" w:eastAsia="Arial" w:hAnsi="Times New Roman"/>
          <w:b/>
          <w:bCs/>
          <w:sz w:val="24"/>
          <w:szCs w:val="24"/>
        </w:rPr>
      </w:pPr>
    </w:p>
    <w:p>
      <w:pPr>
        <w:pStyle w:val="style179"/>
        <w:ind w:left="1080"/>
        <w:jc w:val="left"/>
        <w:rPr>
          <w:rFonts w:ascii="Times New Roman" w:cs="Times New Roman" w:eastAsia="Arial" w:hAnsi="Times New Roman"/>
          <w:b/>
          <w:bCs/>
          <w:sz w:val="24"/>
          <w:szCs w:val="24"/>
        </w:rPr>
      </w:pPr>
      <w:r>
        <w:rPr/>
        <w:drawing>
          <wp:inline distL="0" distT="0" distB="0" distR="0">
            <wp:extent cx="5850693" cy="3338551"/>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5850693" cy="3338551"/>
                    </a:xfrm>
                    <a:prstGeom prst="rect"/>
                  </pic:spPr>
                </pic:pic>
              </a:graphicData>
            </a:graphic>
          </wp:inline>
        </w:drawing>
      </w:r>
    </w:p>
    <w:sectPr>
      <w:pgSz w:w="12240" w:h="15840" w:orient="portrait"/>
      <w:pgMar w:top="851" w:right="851" w:bottom="851"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Georgia">
    <w:altName w:val="Georgia"/>
    <w:panose1 w:val="02040502050000020303"/>
    <w:charset w:val="00"/>
    <w:family w:val="roman"/>
    <w:pitch w:val="variable"/>
    <w:sig w:usb0="00000287" w:usb1="00000000" w:usb2="00000000" w:usb3="00000000" w:csb0="0000009F" w:csb1="00000000"/>
  </w:font>
  <w:font w:name="Arial">
    <w:altName w:val="Arial"/>
    <w:panose1 w:val="020b0604020000020204"/>
    <w:charset w:val="00"/>
    <w:family w:val="swiss"/>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6C0D92E"/>
    <w:lvl w:ilvl="0" w:tplc="F76A4DD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0000001"/>
    <w:multiLevelType w:val="multilevel"/>
    <w:tmpl w:val="D988EC7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9F0E6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hybridMultilevel"/>
    <w:tmpl w:val="0000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5">
    <w:nsid w:val="00000005"/>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6">
    <w:nsid w:val="0000000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0000008"/>
    <w:multiLevelType w:val="hybridMultilevel"/>
    <w:tmpl w:val="0000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000000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36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36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360"/>
      </w:pPr>
    </w:lvl>
  </w:abstractNum>
  <w:abstractNum w:abstractNumId="10">
    <w:nsid w:val="0000000A"/>
    <w:multiLevelType w:val="hybridMultilevel"/>
    <w:tmpl w:val="000000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36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36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360"/>
      </w:pPr>
    </w:lvl>
  </w:abstractNum>
  <w:abstractNum w:abstractNumId="11">
    <w:nsid w:val="0000000B"/>
    <w:multiLevelType w:val="hybridMultilevel"/>
    <w:tmpl w:val="000000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36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36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360"/>
      </w:pPr>
    </w:lvl>
  </w:abstractNum>
  <w:abstractNum w:abstractNumId="12">
    <w:nsid w:val="0000000C"/>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4"/>
  </w:num>
  <w:num w:numId="3">
    <w:abstractNumId w:val="0"/>
  </w:num>
  <w:num w:numId="4">
    <w:abstractNumId w:val="2"/>
  </w:num>
  <w:num w:numId="5">
    <w:abstractNumId w:val="1"/>
  </w:num>
  <w:num w:numId="6">
    <w:abstractNumId w:val="3"/>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ID" w:bidi="ar-SA" w:eastAsia="en-ID"/>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qFormat/>
    <w:uiPriority w:val="9"/>
    <w:pPr>
      <w:keepNext/>
      <w:keepLines/>
      <w:spacing w:before="480" w:after="120"/>
      <w:outlineLvl w:val="0"/>
    </w:pPr>
    <w:rPr>
      <w:b/>
      <w:sz w:val="48"/>
      <w:szCs w:val="48"/>
    </w:rPr>
  </w:style>
  <w:style w:type="paragraph" w:styleId="style2">
    <w:name w:val="heading 2"/>
    <w:basedOn w:val="style0"/>
    <w:next w:val="style0"/>
    <w:qFormat/>
    <w:uiPriority w:val="9"/>
    <w:pPr>
      <w:keepNext/>
      <w:keepLines/>
      <w:spacing w:before="360" w:after="80"/>
      <w:outlineLvl w:val="1"/>
    </w:pPr>
    <w:rPr>
      <w:b/>
      <w:sz w:val="36"/>
      <w:szCs w:val="36"/>
    </w:rPr>
  </w:style>
  <w:style w:type="paragraph" w:styleId="style3">
    <w:name w:val="heading 3"/>
    <w:basedOn w:val="style0"/>
    <w:next w:val="style0"/>
    <w:qFormat/>
    <w:uiPriority w:val="9"/>
    <w:pPr>
      <w:keepNext/>
      <w:keepLines/>
      <w:spacing w:before="280" w:after="80"/>
      <w:outlineLvl w:val="2"/>
    </w:pPr>
    <w:rPr>
      <w:b/>
      <w:sz w:val="28"/>
      <w:szCs w:val="28"/>
    </w:rPr>
  </w:style>
  <w:style w:type="paragraph" w:styleId="style4">
    <w:name w:val="heading 4"/>
    <w:basedOn w:val="style0"/>
    <w:next w:val="style0"/>
    <w:qFormat/>
    <w:uiPriority w:val="9"/>
    <w:pPr>
      <w:keepNext/>
      <w:keepLines/>
      <w:spacing w:before="240" w:after="40"/>
      <w:outlineLvl w:val="3"/>
    </w:pPr>
    <w:rPr>
      <w:b/>
      <w:sz w:val="24"/>
      <w:szCs w:val="24"/>
    </w:rPr>
  </w:style>
  <w:style w:type="paragraph" w:styleId="style5">
    <w:name w:val="heading 5"/>
    <w:basedOn w:val="style0"/>
    <w:next w:val="style0"/>
    <w:qFormat/>
    <w:uiPriority w:val="9"/>
    <w:pPr>
      <w:keepNext/>
      <w:keepLines/>
      <w:spacing w:before="220" w:after="40"/>
      <w:outlineLvl w:val="4"/>
    </w:pPr>
    <w:rPr>
      <w:b/>
    </w:rPr>
  </w:style>
  <w:style w:type="paragraph" w:styleId="style6">
    <w:name w:val="heading 6"/>
    <w:basedOn w:val="style0"/>
    <w:next w:val="style0"/>
    <w:qFormat/>
    <w:uiPriority w:val="9"/>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before="480" w:after="120"/>
    </w:pPr>
    <w:rPr>
      <w:b/>
      <w:sz w:val="72"/>
      <w:szCs w:val="72"/>
    </w:r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74">
    <w:name w:val="Subtitle"/>
    <w:basedOn w:val="style0"/>
    <w:next w:val="style0"/>
    <w:qFormat/>
    <w:uiPriority w:val="11"/>
    <w:pPr>
      <w:keepNext/>
      <w:keepLines/>
      <w:spacing w:before="360" w:after="80"/>
    </w:pPr>
    <w:rPr>
      <w:rFonts w:ascii="Georgia" w:cs="Georgia" w:eastAsia="Georgia" w:hAnsi="Georgia"/>
      <w:i/>
      <w:color w:val="666666"/>
      <w:sz w:val="48"/>
      <w:szCs w:val="48"/>
    </w:rPr>
  </w:style>
  <w:style w:type="table" w:customStyle="1" w:styleId="style4097">
    <w:basedOn w:val="style105"/>
    <w:next w:val="style4097"/>
    <w:pPr>
      <w:spacing w:after="0" w:lineRule="auto" w:line="240"/>
    </w:pPr>
    <w:rPr/>
    <w:tblPr>
      <w:tblStyleRowBandSize w:val="1"/>
      <w:tblStyleColBandSize w:val="1"/>
    </w:tblPr>
    <w:tcPr>
      <w:tcBorders/>
    </w:tc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10.jpeg"/><Relationship Id="rId22" Type="http://schemas.openxmlformats.org/officeDocument/2006/relationships/customXml" Target="../customXml/item1.xml"/><Relationship Id="rId10" Type="http://schemas.openxmlformats.org/officeDocument/2006/relationships/image" Target="media/image9.jpeg"/><Relationship Id="rId21" Type="http://schemas.openxmlformats.org/officeDocument/2006/relationships/theme" Target="theme/theme1.xml"/><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fontTable" Target="fontTable.xml"/><Relationship Id="rId6" Type="http://schemas.openxmlformats.org/officeDocument/2006/relationships/image" Target="media/image5.jpeg"/><Relationship Id="rId18" Type="http://schemas.openxmlformats.org/officeDocument/2006/relationships/styles" Target="styles.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HJeJnRx+urUdfEI7ddb3omjY3g==">AMUW2mXxmpmDgp/F+mfOv/WNezMD1ugGCJDlsYpxn1Re2RgchN6Czjmjqx+a6af93CZQPiqvGCZ3WKYoV1c9m8tTo32VORDICMwbXvBqSXiBObHtXTGMwJs=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Words>585</Words>
  <Pages>5</Pages>
  <Characters>3306</Characters>
  <Application>WPS Office</Application>
  <DocSecurity>0</DocSecurity>
  <Paragraphs>113</Paragraphs>
  <ScaleCrop>false</ScaleCrop>
  <LinksUpToDate>false</LinksUpToDate>
  <CharactersWithSpaces>3866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2023-02-28T02:23:00Z</dcterms:created>
  <dc:creator>nonanoov@outlook.com</dc:creator>
  <lastModifiedBy>CPH1909</lastModifiedBy>
  <dcterms:modified xsi:type="dcterms:W3CDTF">2023-04-02T04:18:15Z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d47d573ca40c440b99d1aa0ebdcc82ed</vt:lpwstr>
  </property>
</Properties>
</file>