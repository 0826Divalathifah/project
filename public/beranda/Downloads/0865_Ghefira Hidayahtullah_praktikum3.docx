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Arial" w:cs="Arial" w:eastAsia="Arial" w:hAnsi="Arial"/>
          <w:sz w:val="36"/>
          <w:szCs w:val="36"/>
        </w:rPr>
      </w:pPr>
      <w:r>
        <w:rPr>
          <w:rFonts w:ascii="Arial" w:cs="Arial" w:eastAsia="Arial" w:hAnsi="Arial"/>
          <w:sz w:val="36"/>
          <w:szCs w:val="36"/>
        </w:rPr>
        <w:t xml:space="preserve">LAPORAN PRAKTIKUM </w:t>
      </w:r>
      <w:r>
        <w:rPr>
          <w:rFonts w:ascii="Arial" w:cs="Arial" w:eastAsia="Arial" w:hAnsi="Arial"/>
          <w:sz w:val="36"/>
          <w:szCs w:val="36"/>
        </w:rPr>
        <w:t>UI/UX</w:t>
      </w:r>
    </w:p>
    <w:p>
      <w:pPr>
        <w:pStyle w:val="style0"/>
        <w:jc w:val="center"/>
        <w:rPr>
          <w:rFonts w:ascii="Arial" w:cs="Arial" w:eastAsia="Arial" w:hAnsi="Arial"/>
          <w:sz w:val="36"/>
          <w:szCs w:val="36"/>
        </w:rPr>
      </w:pPr>
    </w:p>
    <w:p>
      <w:pPr>
        <w:pStyle w:val="style0"/>
        <w:jc w:val="center"/>
        <w:rPr>
          <w:rFonts w:ascii="Arial" w:cs="Arial" w:eastAsia="Arial" w:hAnsi="Arial"/>
          <w:sz w:val="36"/>
          <w:szCs w:val="36"/>
        </w:rPr>
      </w:pPr>
    </w:p>
    <w:p>
      <w:pPr>
        <w:pStyle w:val="style0"/>
        <w:jc w:val="center"/>
        <w:rPr>
          <w:rFonts w:ascii="Arial" w:cs="Arial" w:eastAsia="Arial" w:hAnsi="Arial"/>
          <w:sz w:val="36"/>
          <w:szCs w:val="36"/>
        </w:rPr>
      </w:pPr>
    </w:p>
    <w:p>
      <w:pPr>
        <w:pStyle w:val="style0"/>
        <w:jc w:val="center"/>
        <w:rPr>
          <w:rFonts w:ascii="Arial" w:cs="Arial" w:eastAsia="Arial" w:hAnsi="Arial"/>
          <w:sz w:val="36"/>
          <w:szCs w:val="36"/>
        </w:rPr>
      </w:pPr>
      <w:r>
        <w:rPr>
          <w:noProof/>
        </w:rPr>
        <w:drawing>
          <wp:inline distL="0" distT="0" distB="0" distR="0">
            <wp:extent cx="1981200" cy="1981200"/>
            <wp:effectExtent l="0" t="0" r="0" b="0"/>
            <wp:docPr id="1026"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 cstate="print"/>
                    <a:srcRect l="0" t="0" r="0" b="0"/>
                    <a:stretch/>
                  </pic:blipFill>
                  <pic:spPr>
                    <a:xfrm rot="0">
                      <a:off x="0" y="0"/>
                      <a:ext cx="1981200" cy="1981200"/>
                    </a:xfrm>
                    <a:prstGeom prst="rect"/>
                    <a:ln cmpd="sng" cap="flat" w="9525">
                      <a:solidFill>
                        <a:srgbClr val="000000"/>
                      </a:solidFill>
                      <a:prstDash val="solid"/>
                      <a:round/>
                      <a:headEnd len="med" w="med" type="none"/>
                      <a:tailEnd len="med" w="med" type="none"/>
                    </a:ln>
                  </pic:spPr>
                </pic:pic>
              </a:graphicData>
            </a:graphic>
          </wp:inline>
        </w:drawing>
      </w:r>
    </w:p>
    <w:p>
      <w:pPr>
        <w:pStyle w:val="style0"/>
        <w:jc w:val="center"/>
        <w:rPr>
          <w:rFonts w:ascii="Arial" w:cs="Arial" w:eastAsia="Arial" w:hAnsi="Arial"/>
          <w:sz w:val="36"/>
          <w:szCs w:val="36"/>
        </w:rPr>
      </w:pPr>
    </w:p>
    <w:p>
      <w:pPr>
        <w:pStyle w:val="style0"/>
        <w:jc w:val="center"/>
        <w:rPr>
          <w:rFonts w:ascii="Arial" w:cs="Arial" w:eastAsia="Arial" w:hAnsi="Arial"/>
          <w:sz w:val="36"/>
          <w:szCs w:val="36"/>
        </w:rPr>
      </w:pPr>
    </w:p>
    <w:p>
      <w:pPr>
        <w:pStyle w:val="style0"/>
        <w:jc w:val="center"/>
        <w:rPr>
          <w:rFonts w:ascii="Arial" w:cs="Arial" w:eastAsia="Arial" w:hAnsi="Arial"/>
          <w:sz w:val="36"/>
          <w:szCs w:val="36"/>
        </w:rPr>
      </w:pPr>
    </w:p>
    <w:p>
      <w:pPr>
        <w:pStyle w:val="style0"/>
        <w:jc w:val="center"/>
        <w:rPr>
          <w:rFonts w:ascii="Arial" w:cs="Arial" w:eastAsia="Arial" w:hAnsi="Arial"/>
          <w:sz w:val="36"/>
          <w:szCs w:val="36"/>
        </w:rPr>
      </w:pPr>
    </w:p>
    <w:p>
      <w:pPr>
        <w:pStyle w:val="style0"/>
        <w:jc w:val="center"/>
        <w:rPr>
          <w:rFonts w:ascii="Arial" w:cs="Arial" w:eastAsia="Arial" w:hAnsi="Arial"/>
          <w:color w:val="000000"/>
          <w:sz w:val="24"/>
          <w:szCs w:val="24"/>
        </w:rPr>
      </w:pPr>
      <w:r>
        <w:rPr>
          <w:rFonts w:ascii="Arial" w:cs="Arial" w:eastAsia="Arial" w:hAnsi="Arial"/>
          <w:color w:val="000000"/>
          <w:sz w:val="24"/>
          <w:szCs w:val="24"/>
          <w:lang w:val="en-US"/>
        </w:rPr>
        <w:t>GHEFIRA HIDAYAHTULLAH</w:t>
      </w:r>
    </w:p>
    <w:p>
      <w:pPr>
        <w:pStyle w:val="style0"/>
        <w:jc w:val="center"/>
        <w:rPr>
          <w:rFonts w:ascii="Arial" w:cs="Arial" w:eastAsia="Arial" w:hAnsi="Arial"/>
          <w:color w:val="000000"/>
          <w:sz w:val="24"/>
          <w:szCs w:val="24"/>
        </w:rPr>
      </w:pPr>
      <w:r>
        <w:rPr>
          <w:rFonts w:ascii="Arial" w:cs="Arial" w:eastAsia="Arial" w:hAnsi="Arial"/>
          <w:color w:val="000000"/>
          <w:sz w:val="24"/>
          <w:szCs w:val="24"/>
          <w:lang w:val="en-US"/>
        </w:rPr>
        <w:t>22.02.0865</w:t>
      </w:r>
    </w:p>
    <w:p>
      <w:pPr>
        <w:pStyle w:val="style0"/>
        <w:jc w:val="center"/>
        <w:rPr>
          <w:rFonts w:ascii="Arial" w:cs="Arial" w:eastAsia="Arial" w:hAnsi="Arial"/>
          <w:color w:val="c55911"/>
          <w:sz w:val="36"/>
          <w:szCs w:val="36"/>
        </w:rPr>
      </w:pPr>
    </w:p>
    <w:p>
      <w:pPr>
        <w:pStyle w:val="style0"/>
        <w:jc w:val="center"/>
        <w:rPr>
          <w:rFonts w:ascii="Arial" w:cs="Arial" w:eastAsia="Arial" w:hAnsi="Arial"/>
          <w:sz w:val="36"/>
          <w:szCs w:val="36"/>
        </w:rPr>
      </w:pPr>
    </w:p>
    <w:p>
      <w:pPr>
        <w:pStyle w:val="style0"/>
        <w:jc w:val="center"/>
        <w:rPr>
          <w:rFonts w:ascii="Arial" w:cs="Arial" w:eastAsia="Arial" w:hAnsi="Arial"/>
          <w:sz w:val="28"/>
          <w:szCs w:val="28"/>
        </w:rPr>
      </w:pPr>
      <w:r>
        <w:rPr>
          <w:rFonts w:ascii="Arial" w:cs="Arial" w:eastAsia="Arial" w:hAnsi="Arial"/>
          <w:sz w:val="28"/>
          <w:szCs w:val="28"/>
        </w:rPr>
        <w:t>PROGRAM STUDI</w:t>
      </w:r>
      <w:r>
        <w:rPr>
          <w:rFonts w:ascii="Arial" w:cs="Arial" w:eastAsia="Arial" w:hAnsi="Arial"/>
          <w:sz w:val="28"/>
          <w:szCs w:val="28"/>
          <w:lang w:val="en-US"/>
        </w:rPr>
        <w:t xml:space="preserve"> MANAJEMEN INFORMATIKA</w:t>
      </w:r>
      <w:r>
        <w:rPr>
          <w:rFonts w:ascii="Arial" w:cs="Arial" w:eastAsia="Arial" w:hAnsi="Arial"/>
          <w:sz w:val="28"/>
          <w:szCs w:val="28"/>
        </w:rPr>
        <w:t xml:space="preserve"> </w:t>
      </w:r>
    </w:p>
    <w:p>
      <w:pPr>
        <w:pStyle w:val="style0"/>
        <w:jc w:val="center"/>
        <w:rPr>
          <w:rFonts w:ascii="Arial" w:cs="Arial" w:eastAsia="Arial" w:hAnsi="Arial"/>
          <w:sz w:val="28"/>
          <w:szCs w:val="28"/>
        </w:rPr>
      </w:pPr>
      <w:r>
        <w:rPr>
          <w:rFonts w:ascii="Arial" w:cs="Arial" w:eastAsia="Arial" w:hAnsi="Arial"/>
          <w:sz w:val="28"/>
          <w:szCs w:val="28"/>
        </w:rPr>
        <w:t>FAKULTAS ILMU KOMPUTER</w:t>
      </w:r>
    </w:p>
    <w:p>
      <w:pPr>
        <w:pStyle w:val="style0"/>
        <w:jc w:val="center"/>
        <w:rPr>
          <w:rFonts w:ascii="Arial" w:cs="Arial" w:eastAsia="Arial" w:hAnsi="Arial"/>
          <w:sz w:val="28"/>
          <w:szCs w:val="28"/>
        </w:rPr>
      </w:pPr>
      <w:r>
        <w:rPr>
          <w:rFonts w:ascii="Arial" w:cs="Arial" w:eastAsia="Arial" w:hAnsi="Arial"/>
          <w:sz w:val="28"/>
          <w:szCs w:val="28"/>
        </w:rPr>
        <w:t>UNIVERSITAS AMIKOM YOGYAKARTA</w:t>
      </w:r>
    </w:p>
    <w:p>
      <w:pPr>
        <w:pStyle w:val="style0"/>
        <w:jc w:val="center"/>
        <w:rPr>
          <w:rFonts w:ascii="Arial" w:cs="Arial" w:eastAsia="Arial" w:hAnsi="Arial"/>
          <w:sz w:val="28"/>
          <w:szCs w:val="28"/>
        </w:rPr>
        <w:sectPr>
          <w:pgSz w:w="12240" w:h="15840" w:orient="portrait"/>
          <w:pgMar w:top="1440" w:right="1440" w:bottom="1440" w:left="1440" w:header="709" w:footer="709" w:gutter="0"/>
          <w:pgNumType w:start="1"/>
          <w:cols w:space="720"/>
        </w:sectPr>
      </w:pPr>
      <w:r>
        <w:rPr>
          <w:rFonts w:ascii="Arial" w:cs="Arial" w:eastAsia="Arial" w:hAnsi="Arial"/>
          <w:sz w:val="28"/>
          <w:szCs w:val="28"/>
        </w:rPr>
        <w:t>2023</w:t>
      </w:r>
    </w:p>
    <w:p>
      <w:pPr>
        <w:pStyle w:val="style0"/>
        <w:jc w:val="center"/>
        <w:rPr>
          <w:rFonts w:ascii="Times New Roman" w:cs="Times New Roman" w:eastAsia="Arial" w:hAnsi="Times New Roman"/>
          <w:b/>
          <w:bCs/>
          <w:sz w:val="24"/>
          <w:szCs w:val="24"/>
        </w:rPr>
      </w:pPr>
      <w:r>
        <w:rPr>
          <w:rFonts w:ascii="Times New Roman" w:cs="Times New Roman" w:eastAsia="Arial" w:hAnsi="Times New Roman"/>
          <w:b/>
          <w:bCs/>
          <w:sz w:val="24"/>
          <w:szCs w:val="24"/>
        </w:rPr>
        <w:t>BAB I</w:t>
      </w:r>
    </w:p>
    <w:p>
      <w:pPr>
        <w:pStyle w:val="style0"/>
        <w:spacing w:after="160" w:lineRule="auto" w:line="259"/>
        <w:jc w:val="center"/>
        <w:rPr>
          <w:rFonts w:ascii="Times New Roman" w:cs="Times New Roman" w:eastAsia="Arial" w:hAnsi="Times New Roman"/>
          <w:b/>
          <w:bCs/>
          <w:sz w:val="24"/>
          <w:szCs w:val="24"/>
        </w:rPr>
      </w:pPr>
      <w:r>
        <w:rPr>
          <w:rFonts w:ascii="Times New Roman" w:cs="Times New Roman" w:eastAsia="Arial" w:hAnsi="Times New Roman" w:hint="default"/>
          <w:b/>
          <w:bCs/>
          <w:i w:val="false"/>
          <w:iCs w:val="false"/>
          <w:color w:val="auto"/>
          <w:sz w:val="24"/>
          <w:szCs w:val="24"/>
          <w:highlight w:val="none"/>
          <w:vertAlign w:val="baseline"/>
          <w:em w:val="none"/>
          <w:lang w:val="en-ID" w:eastAsia="en-ID"/>
        </w:rPr>
        <w:t>Alat</w:t>
      </w:r>
      <w:r>
        <w:rPr>
          <w:rFonts w:ascii="Times New Roman" w:cs="Times New Roman" w:eastAsia="Arial" w:hAnsi="Times New Roman" w:hint="default"/>
          <w:b/>
          <w:bCs/>
          <w:i w:val="false"/>
          <w:iCs w:val="false"/>
          <w:color w:val="auto"/>
          <w:sz w:val="24"/>
          <w:szCs w:val="24"/>
          <w:highlight w:val="none"/>
          <w:vertAlign w:val="baseline"/>
          <w:em w:val="none"/>
          <w:lang w:val="en-ID" w:eastAsia="en-ID"/>
        </w:rPr>
        <w:t xml:space="preserve"> </w:t>
      </w:r>
      <w:r>
        <w:rPr>
          <w:rFonts w:ascii="Times New Roman" w:cs="Times New Roman" w:eastAsia="Arial" w:hAnsi="Times New Roman" w:hint="default"/>
          <w:b/>
          <w:bCs/>
          <w:i w:val="false"/>
          <w:iCs w:val="false"/>
          <w:color w:val="auto"/>
          <w:sz w:val="24"/>
          <w:szCs w:val="24"/>
          <w:highlight w:val="none"/>
          <w:vertAlign w:val="baseline"/>
          <w:em w:val="none"/>
          <w:lang w:val="en-ID" w:eastAsia="en-ID"/>
        </w:rPr>
        <w:t>&amp;</w:t>
      </w:r>
      <w:r>
        <w:rPr>
          <w:rFonts w:ascii="Times New Roman" w:cs="Times New Roman" w:eastAsia="Arial" w:hAnsi="Times New Roman" w:hint="default"/>
          <w:b/>
          <w:bCs/>
          <w:i w:val="false"/>
          <w:iCs w:val="false"/>
          <w:color w:val="auto"/>
          <w:sz w:val="24"/>
          <w:szCs w:val="24"/>
          <w:highlight w:val="none"/>
          <w:vertAlign w:val="baseline"/>
          <w:em w:val="none"/>
          <w:lang w:val="en-ID" w:eastAsia="en-ID"/>
        </w:rPr>
        <w:t xml:space="preserve"> </w:t>
      </w:r>
      <w:r>
        <w:rPr>
          <w:rFonts w:ascii="Times New Roman" w:cs="Times New Roman" w:eastAsia="Arial" w:hAnsi="Times New Roman" w:hint="default"/>
          <w:b/>
          <w:bCs/>
          <w:i w:val="false"/>
          <w:iCs w:val="false"/>
          <w:color w:val="auto"/>
          <w:sz w:val="24"/>
          <w:szCs w:val="24"/>
          <w:highlight w:val="none"/>
          <w:vertAlign w:val="baseline"/>
          <w:em w:val="none"/>
          <w:lang w:val="en-ID" w:eastAsia="en-ID"/>
        </w:rPr>
        <w:t>Bahan</w:t>
      </w:r>
    </w:p>
    <w:p>
      <w:pPr>
        <w:pStyle w:val="style0"/>
        <w:spacing w:after="160" w:lineRule="auto" w:line="259"/>
        <w:ind w:left="400" w:leftChars="0"/>
        <w:jc w:val="left"/>
        <w:rPr>
          <w:rFonts w:ascii="Times New Roman" w:cs="Times New Roman" w:eastAsia="Arial" w:hAnsi="Times New Roman"/>
          <w:b/>
          <w:bCs/>
          <w:sz w:val="24"/>
          <w:szCs w:val="24"/>
        </w:rPr>
      </w:pPr>
      <w:r>
        <w:rPr>
          <w:rFonts w:ascii="Times New Roman" w:cs="Times New Roman" w:eastAsia="Arial" w:hAnsi="Times New Roman" w:hint="default"/>
          <w:b w:val="false"/>
          <w:bCs w:val="false"/>
          <w:i w:val="false"/>
          <w:iCs w:val="false"/>
          <w:color w:val="auto"/>
          <w:sz w:val="24"/>
          <w:szCs w:val="24"/>
          <w:highlight w:val="none"/>
          <w:vertAlign w:val="baseline"/>
          <w:em w:val="none"/>
          <w:lang w:val="en-US" w:eastAsia="en-ID"/>
        </w:rPr>
        <w:t>Alat</w:t>
      </w:r>
      <w:r>
        <w:rPr>
          <w:rFonts w:ascii="Times New Roman" w:cs="Times New Roman" w:eastAsia="Arial" w:hAnsi="Times New Roman" w:hint="default"/>
          <w:b w:val="false"/>
          <w:bCs w:val="false"/>
          <w:i w:val="false"/>
          <w:iCs w:val="false"/>
          <w:color w:val="auto"/>
          <w:sz w:val="24"/>
          <w:szCs w:val="24"/>
          <w:highlight w:val="none"/>
          <w:vertAlign w:val="baseline"/>
          <w:em w:val="none"/>
          <w:lang w:val="en-US" w:eastAsia="en-ID"/>
        </w:rPr>
        <w:t xml:space="preserve"> </w:t>
      </w:r>
      <w:r>
        <w:rPr>
          <w:rFonts w:ascii="Times New Roman" w:cs="Times New Roman" w:eastAsia="Arial" w:hAnsi="Times New Roman" w:hint="default"/>
          <w:b w:val="false"/>
          <w:bCs w:val="false"/>
          <w:i w:val="false"/>
          <w:iCs w:val="false"/>
          <w:color w:val="auto"/>
          <w:sz w:val="24"/>
          <w:szCs w:val="24"/>
          <w:highlight w:val="none"/>
          <w:vertAlign w:val="baseline"/>
          <w:em w:val="none"/>
          <w:lang w:val="en-US" w:eastAsia="en-ID"/>
        </w:rPr>
        <w:t>:</w:t>
      </w:r>
      <w:r>
        <w:rPr>
          <w:rFonts w:ascii="Times New Roman" w:cs="Times New Roman" w:eastAsia="Arial" w:hAnsi="Times New Roman" w:hint="default"/>
          <w:b w:val="false"/>
          <w:bCs w:val="false"/>
          <w:i w:val="false"/>
          <w:iCs w:val="false"/>
          <w:color w:val="auto"/>
          <w:sz w:val="24"/>
          <w:szCs w:val="24"/>
          <w:highlight w:val="none"/>
          <w:vertAlign w:val="baseline"/>
          <w:em w:val="none"/>
          <w:lang w:val="en-US" w:eastAsia="en-ID"/>
        </w:rPr>
        <w:t xml:space="preserve"> </w:t>
      </w:r>
    </w:p>
    <w:p>
      <w:pPr>
        <w:pStyle w:val="style179"/>
        <w:numPr>
          <w:ilvl w:val="0"/>
          <w:numId w:val="1"/>
        </w:numPr>
        <w:spacing w:after="160" w:lineRule="auto" w:line="259"/>
        <w:jc w:val="left"/>
        <w:rPr>
          <w:rFonts w:ascii="Times New Roman" w:cs="Times New Roman" w:eastAsia="Arial" w:hAnsi="Times New Roman"/>
          <w:b w:val="false"/>
          <w:bCs w:val="false"/>
          <w:sz w:val="24"/>
          <w:szCs w:val="24"/>
        </w:rPr>
      </w:pPr>
      <w:r>
        <w:rPr>
          <w:rFonts w:ascii="Times New Roman" w:cs="Times New Roman" w:eastAsia="Arial" w:hAnsi="Times New Roman" w:hint="default"/>
          <w:b w:val="false"/>
          <w:bCs w:val="false"/>
          <w:i w:val="false"/>
          <w:iCs w:val="false"/>
          <w:color w:val="auto"/>
          <w:sz w:val="24"/>
          <w:szCs w:val="24"/>
          <w:highlight w:val="none"/>
          <w:vertAlign w:val="baseline"/>
          <w:em w:val="none"/>
          <w:lang w:val="en-US" w:eastAsia="en-ID"/>
        </w:rPr>
        <w:t xml:space="preserve"> Komputer</w:t>
      </w:r>
      <w:r>
        <w:rPr>
          <w:rFonts w:ascii="Times New Roman" w:cs="Times New Roman" w:eastAsia="Arial" w:hAnsi="Times New Roman" w:hint="default"/>
          <w:b w:val="false"/>
          <w:bCs w:val="false"/>
          <w:i w:val="false"/>
          <w:iCs w:val="false"/>
          <w:color w:val="auto"/>
          <w:sz w:val="24"/>
          <w:szCs w:val="24"/>
          <w:highlight w:val="none"/>
          <w:vertAlign w:val="baseline"/>
          <w:em w:val="none"/>
          <w:lang w:val="en-ID" w:eastAsia="en-ID"/>
        </w:rPr>
        <w:t>/Laptop</w:t>
      </w:r>
    </w:p>
    <w:p>
      <w:pPr>
        <w:pStyle w:val="style0"/>
        <w:spacing w:after="160" w:lineRule="auto" w:line="259"/>
        <w:ind w:left="360" w:firstLine="0"/>
        <w:jc w:val="left"/>
        <w:rPr>
          <w:rFonts w:ascii="Times New Roman" w:cs="Times New Roman" w:eastAsia="Arial" w:hAnsi="Times New Roman"/>
          <w:b/>
          <w:bCs/>
          <w:sz w:val="24"/>
          <w:szCs w:val="24"/>
        </w:rPr>
      </w:pPr>
      <w:r>
        <w:rPr>
          <w:rFonts w:ascii="Times New Roman" w:cs="Times New Roman" w:eastAsia="Arial" w:hAnsi="Times New Roman" w:hint="default"/>
          <w:b w:val="false"/>
          <w:bCs w:val="false"/>
          <w:i w:val="false"/>
          <w:iCs w:val="false"/>
          <w:color w:val="auto"/>
          <w:sz w:val="24"/>
          <w:szCs w:val="24"/>
          <w:highlight w:val="none"/>
          <w:vertAlign w:val="baseline"/>
          <w:em w:val="none"/>
          <w:lang w:val="en-US" w:eastAsia="en-ID"/>
        </w:rPr>
        <w:t>Bahan</w:t>
      </w:r>
      <w:r>
        <w:rPr>
          <w:rFonts w:ascii="Times New Roman" w:cs="Times New Roman" w:eastAsia="Arial" w:hAnsi="Times New Roman" w:hint="default"/>
          <w:b w:val="false"/>
          <w:bCs w:val="false"/>
          <w:i w:val="false"/>
          <w:iCs w:val="false"/>
          <w:color w:val="auto"/>
          <w:sz w:val="24"/>
          <w:szCs w:val="24"/>
          <w:highlight w:val="none"/>
          <w:vertAlign w:val="baseline"/>
          <w:em w:val="none"/>
          <w:lang w:val="en-US" w:eastAsia="en-ID"/>
        </w:rPr>
        <w:t xml:space="preserve"> </w:t>
      </w:r>
      <w:r>
        <w:rPr>
          <w:rFonts w:ascii="Times New Roman" w:cs="Times New Roman" w:eastAsia="Arial" w:hAnsi="Times New Roman" w:hint="default"/>
          <w:b w:val="false"/>
          <w:bCs w:val="false"/>
          <w:i w:val="false"/>
          <w:iCs w:val="false"/>
          <w:color w:val="auto"/>
          <w:sz w:val="24"/>
          <w:szCs w:val="24"/>
          <w:highlight w:val="none"/>
          <w:vertAlign w:val="baseline"/>
          <w:em w:val="none"/>
          <w:lang w:val="en-US" w:eastAsia="en-ID"/>
        </w:rPr>
        <w:t>:</w:t>
      </w:r>
      <w:r>
        <w:rPr>
          <w:rFonts w:ascii="Times New Roman" w:cs="Times New Roman" w:eastAsia="Arial" w:hAnsi="Times New Roman" w:hint="default"/>
          <w:b w:val="false"/>
          <w:bCs w:val="false"/>
          <w:i w:val="false"/>
          <w:iCs w:val="false"/>
          <w:color w:val="auto"/>
          <w:sz w:val="24"/>
          <w:szCs w:val="24"/>
          <w:highlight w:val="none"/>
          <w:vertAlign w:val="baseline"/>
          <w:em w:val="none"/>
          <w:lang w:val="en-US" w:eastAsia="en-ID"/>
        </w:rPr>
        <w:t xml:space="preserve"> </w:t>
      </w:r>
    </w:p>
    <w:p>
      <w:pPr>
        <w:pStyle w:val="style179"/>
        <w:numPr>
          <w:ilvl w:val="0"/>
          <w:numId w:val="6"/>
        </w:numPr>
        <w:spacing w:after="160" w:lineRule="auto" w:line="259"/>
        <w:jc w:val="left"/>
        <w:rPr>
          <w:rFonts w:ascii="Times New Roman" w:cs="Times New Roman" w:eastAsia="Arial" w:hAnsi="Times New Roman"/>
          <w:b w:val="false"/>
          <w:bCs w:val="false"/>
          <w:sz w:val="24"/>
          <w:szCs w:val="24"/>
          <w:lang w:val="en-US"/>
        </w:rPr>
      </w:pPr>
      <w:r>
        <w:rPr>
          <w:rFonts w:ascii="Times New Roman" w:cs="Times New Roman" w:eastAsia="Arial" w:hAnsi="Times New Roman" w:hint="default"/>
          <w:b w:val="false"/>
          <w:bCs w:val="false"/>
          <w:i w:val="false"/>
          <w:iCs w:val="false"/>
          <w:color w:val="auto"/>
          <w:sz w:val="24"/>
          <w:szCs w:val="24"/>
          <w:highlight w:val="none"/>
          <w:vertAlign w:val="baseline"/>
          <w:em w:val="none"/>
          <w:lang w:val="en-US" w:eastAsia="en-ID"/>
        </w:rPr>
        <w:t xml:space="preserve">Figma </w:t>
      </w:r>
    </w:p>
    <w:p>
      <w:pPr>
        <w:pStyle w:val="style179"/>
        <w:numPr>
          <w:ilvl w:val="0"/>
          <w:numId w:val="6"/>
        </w:numPr>
        <w:spacing w:after="160" w:lineRule="auto" w:line="259"/>
        <w:jc w:val="left"/>
        <w:rPr>
          <w:rFonts w:ascii="Times New Roman" w:cs="Times New Roman" w:eastAsia="Arial" w:hAnsi="Times New Roman"/>
          <w:b w:val="false"/>
          <w:bCs w:val="false"/>
          <w:sz w:val="24"/>
          <w:szCs w:val="24"/>
        </w:rPr>
      </w:pPr>
      <w:r>
        <w:rPr>
          <w:rFonts w:ascii="Times New Roman" w:cs="Times New Roman" w:eastAsia="Arial" w:hAnsi="Times New Roman"/>
          <w:b w:val="false"/>
          <w:bCs w:val="false"/>
          <w:sz w:val="24"/>
          <w:szCs w:val="24"/>
          <w:lang w:val="en-US"/>
        </w:rPr>
        <w:t>Internet</w:t>
      </w:r>
    </w:p>
    <w:p>
      <w:pPr>
        <w:pStyle w:val="style0"/>
        <w:jc w:val="center"/>
        <w:rPr>
          <w:rFonts w:ascii="Times New Roman" w:cs="Times New Roman" w:eastAsia="Arial" w:hAnsi="Times New Roman"/>
          <w:b/>
          <w:bCs/>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rPr>
          <w:rFonts w:ascii="Times New Roman" w:cs="Times New Roman" w:eastAsia="Arial" w:hAnsi="Times New Roman"/>
          <w:sz w:val="24"/>
          <w:szCs w:val="24"/>
        </w:rPr>
      </w:pPr>
    </w:p>
    <w:p>
      <w:pPr>
        <w:pStyle w:val="style0"/>
        <w:jc w:val="center"/>
        <w:rPr>
          <w:rFonts w:ascii="Times New Roman" w:cs="Times New Roman" w:eastAsia="Arial" w:hAnsi="Times New Roman"/>
          <w:b/>
          <w:bCs/>
          <w:sz w:val="24"/>
          <w:szCs w:val="24"/>
        </w:rPr>
      </w:pPr>
      <w:r>
        <w:rPr>
          <w:rFonts w:ascii="Times New Roman" w:cs="Times New Roman" w:eastAsia="Arial" w:hAnsi="Times New Roman"/>
          <w:b/>
          <w:bCs/>
          <w:sz w:val="24"/>
          <w:szCs w:val="24"/>
        </w:rPr>
        <w:t>BAB II</w:t>
      </w:r>
    </w:p>
    <w:p>
      <w:pPr>
        <w:pStyle w:val="style0"/>
        <w:jc w:val="center"/>
        <w:rPr>
          <w:rFonts w:ascii="Times New Roman" w:cs="Times New Roman" w:eastAsia="Arial" w:hAnsi="Times New Roman"/>
          <w:sz w:val="24"/>
          <w:szCs w:val="24"/>
        </w:rPr>
      </w:pPr>
      <w:r>
        <w:rPr>
          <w:rFonts w:ascii="Times New Roman" w:cs="Times New Roman" w:eastAsia="Arial" w:hAnsi="Times New Roman"/>
          <w:b/>
          <w:bCs/>
          <w:sz w:val="24"/>
          <w:szCs w:val="24"/>
          <w:lang w:val="en-US"/>
        </w:rPr>
        <w:t>PEMBAHASAN</w:t>
      </w:r>
    </w:p>
    <w:p>
      <w:pPr>
        <w:pStyle w:val="style179"/>
        <w:numPr>
          <w:ilvl w:val="0"/>
          <w:numId w:val="7"/>
        </w:numPr>
        <w:jc w:val="left"/>
        <w:rPr>
          <w:rFonts w:ascii="Times New Roman" w:cs="Times New Roman" w:eastAsia="Arial" w:hAnsi="Times New Roman"/>
          <w:b w:val="false"/>
          <w:bCs w:val="false"/>
          <w:sz w:val="24"/>
          <w:szCs w:val="24"/>
        </w:rPr>
      </w:pPr>
      <w:r>
        <w:rPr>
          <w:rFonts w:ascii="Times New Roman" w:cs="Times New Roman" w:eastAsia="Arial" w:hAnsi="Times New Roman"/>
          <w:b w:val="false"/>
          <w:bCs w:val="false"/>
          <w:sz w:val="24"/>
          <w:szCs w:val="24"/>
          <w:lang w:val="en-US"/>
        </w:rPr>
        <w:t>Tipografi adalah seni dan teknik menyusun tulisan agar Bahasa tulisan dapat dibaca dan menarik saat ditampilkan.</w:t>
      </w:r>
    </w:p>
    <w:p>
      <w:pPr>
        <w:pStyle w:val="style179"/>
        <w:numPr>
          <w:ilvl w:val="0"/>
          <w:numId w:val="7"/>
        </w:numPr>
        <w:jc w:val="left"/>
        <w:rPr>
          <w:rFonts w:ascii="Times New Roman" w:cs="Times New Roman" w:eastAsia="Arial" w:hAnsi="Times New Roman"/>
          <w:b w:val="false"/>
          <w:bCs w:val="false"/>
          <w:sz w:val="24"/>
          <w:szCs w:val="24"/>
        </w:rPr>
      </w:pPr>
      <w:r>
        <w:rPr>
          <w:rFonts w:ascii="Times New Roman" w:cs="Times New Roman" w:eastAsia="Arial" w:hAnsi="Times New Roman"/>
          <w:b w:val="false"/>
          <w:bCs w:val="false"/>
          <w:sz w:val="24"/>
          <w:szCs w:val="24"/>
          <w:lang w:val="en-US"/>
        </w:rPr>
        <w:t>Icongraphy adalah salah Satu bagian terpenting dari antarmuka pengguna. Ini adalah Bahasa visual untuk mewakili perintah,konten,dan mengungkapkan makna dibalik fungsionalitas.</w:t>
      </w:r>
    </w:p>
    <w:p>
      <w:pPr>
        <w:pStyle w:val="style179"/>
        <w:numPr>
          <w:ilvl w:val="0"/>
          <w:numId w:val="7"/>
        </w:numPr>
        <w:jc w:val="left"/>
        <w:rPr>
          <w:rFonts w:ascii="Times New Roman" w:cs="Times New Roman" w:eastAsia="Arial" w:hAnsi="Times New Roman"/>
          <w:b w:val="false"/>
          <w:bCs w:val="false"/>
          <w:sz w:val="24"/>
          <w:szCs w:val="24"/>
        </w:rPr>
      </w:pPr>
      <w:r>
        <w:rPr>
          <w:rFonts w:ascii="Times New Roman" w:cs="Times New Roman" w:eastAsia="Arial" w:hAnsi="Times New Roman"/>
          <w:b w:val="false"/>
          <w:bCs w:val="false"/>
          <w:sz w:val="24"/>
          <w:szCs w:val="24"/>
          <w:lang w:val="en-US"/>
        </w:rPr>
        <w:t>Color adalah salah satu elemen utama dalam dessin UI. Ini bisa mengubah kesan pertama produk dari canggih dan Keren menjadi gila dan liar.</w:t>
      </w:r>
    </w:p>
    <w:p>
      <w:pPr>
        <w:pStyle w:val="style179"/>
        <w:numPr>
          <w:ilvl w:val="0"/>
          <w:numId w:val="7"/>
        </w:numPr>
        <w:jc w:val="left"/>
        <w:rPr>
          <w:rFonts w:ascii="Times New Roman" w:cs="Times New Roman" w:eastAsia="Arial" w:hAnsi="Times New Roman"/>
          <w:b w:val="false"/>
          <w:bCs w:val="false"/>
          <w:sz w:val="24"/>
          <w:szCs w:val="24"/>
        </w:rPr>
      </w:pPr>
      <w:r>
        <w:rPr>
          <w:rFonts w:ascii="Times New Roman" w:cs="Times New Roman" w:eastAsia="Arial" w:hAnsi="Times New Roman"/>
          <w:b w:val="false"/>
          <w:bCs w:val="false"/>
          <w:sz w:val="24"/>
          <w:szCs w:val="24"/>
          <w:lang w:val="en-US"/>
        </w:rPr>
        <w:t>Membuat card</w:t>
      </w:r>
    </w:p>
    <w:p>
      <w:pPr>
        <w:pStyle w:val="style0"/>
        <w:numPr>
          <w:ilvl w:val="0"/>
          <w:numId w:val="0"/>
        </w:numPr>
        <w:jc w:val="left"/>
        <w:rPr>
          <w:rFonts w:ascii="Times New Roman" w:cs="Times New Roman" w:eastAsia="Arial" w:hAnsi="Times New Roman"/>
          <w:sz w:val="24"/>
          <w:szCs w:val="24"/>
        </w:rPr>
      </w:pPr>
    </w:p>
    <w:p>
      <w:pPr>
        <w:pStyle w:val="style0"/>
        <w:jc w:val="center"/>
        <w:rPr>
          <w:rFonts w:ascii="Times New Roman" w:cs="Times New Roman" w:eastAsia="Arial" w:hAnsi="Times New Roman"/>
          <w:sz w:val="24"/>
          <w:szCs w:val="24"/>
        </w:rPr>
      </w:pPr>
      <w:r>
        <w:rPr>
          <w:rFonts w:ascii="Times New Roman" w:cs="Times New Roman" w:eastAsia="Arial" w:hAnsi="Times New Roman"/>
          <w:sz w:val="24"/>
          <w:szCs w:val="24"/>
        </w:rPr>
        <w:br/>
      </w:r>
    </w:p>
    <w:p>
      <w:pPr>
        <w:pStyle w:val="style0"/>
        <w:rPr>
          <w:rFonts w:ascii="Times New Roman" w:cs="Times New Roman" w:eastAsia="Arial" w:hAnsi="Times New Roman"/>
          <w:sz w:val="24"/>
          <w:szCs w:val="24"/>
        </w:rPr>
      </w:pPr>
      <w:r>
        <w:rPr>
          <w:rFonts w:ascii="Times New Roman" w:cs="Times New Roman" w:eastAsia="Arial" w:hAnsi="Times New Roman"/>
          <w:sz w:val="24"/>
          <w:szCs w:val="24"/>
        </w:rPr>
        <w:br w:type="page"/>
      </w:r>
    </w:p>
    <w:p>
      <w:pPr>
        <w:pStyle w:val="style0"/>
        <w:jc w:val="center"/>
        <w:rPr>
          <w:rFonts w:ascii="Times New Roman" w:cs="Times New Roman" w:eastAsia="Arial" w:hAnsi="Times New Roman"/>
          <w:b/>
          <w:bCs/>
          <w:sz w:val="24"/>
          <w:szCs w:val="24"/>
        </w:rPr>
      </w:pPr>
      <w:r>
        <w:rPr>
          <w:rFonts w:ascii="Times New Roman" w:cs="Times New Roman" w:eastAsia="Arial" w:hAnsi="Times New Roman"/>
          <w:b/>
          <w:bCs/>
          <w:sz w:val="24"/>
          <w:szCs w:val="24"/>
        </w:rPr>
        <w:t>BAB III</w:t>
      </w:r>
      <w:r>
        <w:rPr>
          <w:rFonts w:ascii="Times New Roman" w:cs="Times New Roman" w:eastAsia="Arial" w:hAnsi="Times New Roman"/>
          <w:b/>
          <w:bCs/>
          <w:sz w:val="24"/>
          <w:szCs w:val="24"/>
        </w:rPr>
        <w:br/>
      </w:r>
      <w:r>
        <w:rPr>
          <w:rFonts w:ascii="Times New Roman" w:cs="Times New Roman" w:eastAsia="Arial" w:hAnsi="Times New Roman"/>
          <w:b/>
          <w:bCs/>
          <w:sz w:val="24"/>
          <w:szCs w:val="24"/>
        </w:rPr>
        <w:t>Prosedur Kerja</w:t>
      </w:r>
    </w:p>
    <w:p>
      <w:pPr>
        <w:pStyle w:val="style0"/>
        <w:jc w:val="center"/>
        <w:rPr>
          <w:rFonts w:ascii="Times New Roman" w:cs="Times New Roman" w:eastAsia="Arial" w:hAnsi="Times New Roman"/>
          <w:sz w:val="24"/>
          <w:szCs w:val="24"/>
        </w:rPr>
      </w:pPr>
    </w:p>
    <w:p>
      <w:pPr>
        <w:pStyle w:val="style179"/>
        <w:numPr>
          <w:ilvl w:val="0"/>
          <w:numId w:val="2"/>
        </w:numPr>
        <w:rPr>
          <w:rFonts w:ascii="Times New Roman" w:cs="Times New Roman" w:eastAsia="Arial" w:hAnsi="Times New Roman"/>
          <w:sz w:val="24"/>
          <w:szCs w:val="24"/>
        </w:rPr>
      </w:pPr>
      <w:r>
        <w:rPr>
          <w:rFonts w:ascii="Times New Roman" w:cs="Times New Roman" w:eastAsia="Arial" w:hAnsi="Times New Roman"/>
          <w:sz w:val="24"/>
          <w:szCs w:val="24"/>
        </w:rPr>
        <w:t>Tujuan</w:t>
      </w:r>
    </w:p>
    <w:p>
      <w:pPr>
        <w:pStyle w:val="style179"/>
        <w:ind w:left="1080"/>
        <w:rPr>
          <w:rFonts w:ascii="Times New Roman" w:cs="Times New Roman" w:eastAsia="Arial" w:hAnsi="Times New Roman"/>
          <w:sz w:val="24"/>
          <w:szCs w:val="24"/>
        </w:rPr>
      </w:pPr>
      <w:r>
        <w:rPr>
          <w:rFonts w:ascii="Times New Roman" w:cs="Times New Roman" w:eastAsia="Arial" w:hAnsi="Times New Roman"/>
          <w:sz w:val="24"/>
          <w:szCs w:val="24"/>
          <w:lang w:val="en-US"/>
        </w:rPr>
        <w:t>Menjadikan tampilan yang menarik,tapi,indah dan berguna</w:t>
      </w:r>
    </w:p>
    <w:p>
      <w:pPr>
        <w:pStyle w:val="style179"/>
        <w:numPr>
          <w:ilvl w:val="0"/>
          <w:numId w:val="2"/>
        </w:numPr>
        <w:rPr>
          <w:rFonts w:ascii="Times New Roman" w:cs="Times New Roman" w:eastAsia="Arial" w:hAnsi="Times New Roman"/>
          <w:sz w:val="24"/>
          <w:szCs w:val="24"/>
        </w:rPr>
      </w:pPr>
      <w:r>
        <w:rPr>
          <w:rFonts w:ascii="Times New Roman" w:cs="Times New Roman" w:eastAsia="Arial" w:hAnsi="Times New Roman"/>
          <w:sz w:val="24"/>
          <w:szCs w:val="24"/>
        </w:rPr>
        <w:t xml:space="preserve">Deskripsi </w:t>
      </w:r>
    </w:p>
    <w:p>
      <w:pPr>
        <w:pStyle w:val="style179"/>
        <w:numPr>
          <w:ilvl w:val="0"/>
          <w:numId w:val="8"/>
        </w:numPr>
        <w:rPr>
          <w:rFonts w:ascii="Times New Roman" w:cs="Times New Roman" w:eastAsia="Arial" w:hAnsi="Times New Roman"/>
          <w:sz w:val="24"/>
          <w:szCs w:val="24"/>
        </w:rPr>
      </w:pPr>
      <w:r>
        <w:rPr>
          <w:rFonts w:ascii="Times New Roman" w:cs="Times New Roman" w:eastAsia="Arial" w:hAnsi="Times New Roman"/>
          <w:sz w:val="24"/>
          <w:szCs w:val="24"/>
          <w:lang w:val="en-US"/>
        </w:rPr>
        <w:t xml:space="preserve">Language pertama yang dilakukan adalah memberi warna pada header </w:t>
      </w:r>
    </w:p>
    <w:p>
      <w:pPr>
        <w:pStyle w:val="style179"/>
        <w:numPr>
          <w:ilvl w:val="0"/>
          <w:numId w:val="0"/>
        </w:numPr>
        <w:ind w:left="1440" w:firstLine="0"/>
        <w:rPr>
          <w:rFonts w:ascii="Times New Roman" w:cs="Times New Roman" w:eastAsia="Arial" w:hAnsi="Times New Roman"/>
          <w:sz w:val="24"/>
          <w:szCs w:val="24"/>
        </w:rPr>
      </w:pPr>
      <w:r>
        <w:rPr/>
        <w:drawing>
          <wp:inline distL="0" distT="0" distB="0" distR="0">
            <wp:extent cx="3251200" cy="1847088"/>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3251200" cy="1847088"/>
                    </a:xfrm>
                    <a:prstGeom prst="rect"/>
                  </pic:spPr>
                </pic:pic>
              </a:graphicData>
            </a:graphic>
          </wp:inline>
        </w:drawing>
      </w:r>
    </w:p>
    <w:p>
      <w:pPr>
        <w:pStyle w:val="style179"/>
        <w:numPr>
          <w:ilvl w:val="0"/>
          <w:numId w:val="8"/>
        </w:numPr>
        <w:rPr>
          <w:rFonts w:ascii="Times New Roman" w:cs="Times New Roman" w:eastAsia="Arial" w:hAnsi="Times New Roman"/>
          <w:sz w:val="24"/>
          <w:szCs w:val="24"/>
        </w:rPr>
      </w:pPr>
      <w:r>
        <w:rPr>
          <w:rFonts w:ascii="Times New Roman" w:cs="Times New Roman" w:eastAsia="Arial" w:hAnsi="Times New Roman"/>
          <w:sz w:val="24"/>
          <w:szCs w:val="24"/>
          <w:lang w:val="en-US"/>
        </w:rPr>
        <w:t>Membuat rectangle pada bagian tengah dengan ukuran 1160 X 944 dan diberi warna</w:t>
      </w:r>
    </w:p>
    <w:p>
      <w:pPr>
        <w:pStyle w:val="style179"/>
        <w:numPr>
          <w:ilvl w:val="0"/>
          <w:numId w:val="0"/>
        </w:numPr>
        <w:ind w:left="1440" w:firstLine="0"/>
        <w:rPr>
          <w:rFonts w:ascii="Times New Roman" w:cs="Times New Roman" w:eastAsia="Arial" w:hAnsi="Times New Roman"/>
          <w:sz w:val="24"/>
          <w:szCs w:val="24"/>
        </w:rPr>
      </w:pPr>
      <w:r>
        <w:rPr/>
        <w:drawing>
          <wp:inline distL="0" distT="0" distB="0" distR="0">
            <wp:extent cx="3251200" cy="1845055"/>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3251200" cy="1845055"/>
                    </a:xfrm>
                    <a:prstGeom prst="rect"/>
                  </pic:spPr>
                </pic:pic>
              </a:graphicData>
            </a:graphic>
          </wp:inline>
        </w:drawing>
      </w:r>
    </w:p>
    <w:p>
      <w:pPr>
        <w:pStyle w:val="style179"/>
        <w:numPr>
          <w:ilvl w:val="0"/>
          <w:numId w:val="8"/>
        </w:numPr>
        <w:rPr>
          <w:rFonts w:ascii="Times New Roman" w:cs="Times New Roman" w:eastAsia="Arial" w:hAnsi="Times New Roman"/>
          <w:sz w:val="24"/>
          <w:szCs w:val="24"/>
        </w:rPr>
      </w:pPr>
      <w:r>
        <w:rPr>
          <w:rFonts w:ascii="Times New Roman" w:cs="Times New Roman" w:eastAsia="Arial" w:hAnsi="Times New Roman"/>
          <w:sz w:val="24"/>
          <w:szCs w:val="24"/>
          <w:lang w:val="en-US"/>
        </w:rPr>
        <w:t>Selanjutnya memberi warna teks pada menu  header . Yang pertama memberi warna pada teks dashboard dengan tipe warna gelap</w:t>
      </w:r>
      <w:r>
        <w:rPr>
          <w:rFonts w:ascii="Times New Roman" w:cs="Times New Roman" w:eastAsia="Arial" w:hAnsi="Times New Roman"/>
          <w:b/>
          <w:bCs/>
          <w:sz w:val="24"/>
          <w:szCs w:val="24"/>
          <w:lang w:val="en-US"/>
        </w:rPr>
        <w:t xml:space="preserve"> (</w:t>
      </w:r>
      <w:r>
        <w:rPr>
          <w:rFonts w:ascii="Times New Roman" w:cs="Times New Roman" w:eastAsia="Arial" w:hAnsi="Times New Roman"/>
          <w:b/>
          <w:bCs/>
          <w:sz w:val="24"/>
          <w:szCs w:val="24"/>
          <w:highlight w:val="none"/>
          <w:lang w:val="en-US"/>
        </w:rPr>
        <w:t>6B0069)</w:t>
      </w:r>
      <w:r>
        <w:rPr>
          <w:rFonts w:ascii="Times New Roman" w:cs="Times New Roman" w:eastAsia="Arial" w:hAnsi="Times New Roman"/>
          <w:b/>
          <w:bCs/>
          <w:sz w:val="24"/>
          <w:szCs w:val="24"/>
          <w:lang w:val="en-US"/>
        </w:rPr>
        <w:t xml:space="preserve"> </w:t>
      </w:r>
      <w:r>
        <w:rPr>
          <w:rFonts w:ascii="Times New Roman" w:cs="Times New Roman" w:eastAsia="Arial" w:hAnsi="Times New Roman"/>
          <w:b w:val="false"/>
          <w:bCs w:val="false"/>
          <w:sz w:val="24"/>
          <w:szCs w:val="24"/>
          <w:lang w:val="en-US"/>
        </w:rPr>
        <w:t xml:space="preserve">dan memberi warna pada Kotak nya dengan warna yang lebih terang atau muda </w:t>
      </w:r>
      <w:r>
        <w:rPr>
          <w:rFonts w:ascii="Times New Roman" w:cs="Times New Roman" w:eastAsia="Arial" w:hAnsi="Times New Roman"/>
          <w:b/>
          <w:bCs/>
          <w:sz w:val="24"/>
          <w:szCs w:val="24"/>
          <w:lang w:val="en-US"/>
        </w:rPr>
        <w:t>(</w:t>
      </w:r>
      <w:r>
        <w:rPr>
          <w:rFonts w:ascii="Times New Roman" w:cs="Times New Roman" w:eastAsia="Arial" w:hAnsi="Times New Roman"/>
          <w:b w:val="false"/>
          <w:bCs w:val="false"/>
          <w:sz w:val="24"/>
          <w:szCs w:val="24"/>
          <w:lang w:val="en-US"/>
        </w:rPr>
        <w:t xml:space="preserve"> </w:t>
      </w:r>
      <w:r>
        <w:rPr>
          <w:rFonts w:ascii="Times New Roman" w:cs="Times New Roman" w:eastAsia="Arial" w:hAnsi="Times New Roman"/>
          <w:b/>
          <w:bCs/>
          <w:sz w:val="24"/>
          <w:szCs w:val="24"/>
          <w:highlight w:val="none"/>
          <w:lang w:val="en-US"/>
        </w:rPr>
        <w:t>FCF5FC).</w:t>
      </w:r>
    </w:p>
    <w:p>
      <w:pPr>
        <w:pStyle w:val="style179"/>
        <w:numPr>
          <w:ilvl w:val="0"/>
          <w:numId w:val="0"/>
        </w:numPr>
        <w:ind w:left="1440" w:firstLine="0"/>
        <w:rPr>
          <w:rFonts w:ascii="Times New Roman" w:cs="Times New Roman" w:eastAsia="Arial" w:hAnsi="Times New Roman"/>
          <w:sz w:val="24"/>
          <w:szCs w:val="24"/>
        </w:rPr>
      </w:pPr>
      <w:r>
        <w:rPr/>
        <w:drawing>
          <wp:inline distL="0" distT="0" distB="0" distR="0">
            <wp:extent cx="3251200" cy="1857247"/>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3251200" cy="1857247"/>
                    </a:xfrm>
                    <a:prstGeom prst="rect"/>
                  </pic:spPr>
                </pic:pic>
              </a:graphicData>
            </a:graphic>
          </wp:inline>
        </w:drawing>
      </w:r>
    </w:p>
    <w:p>
      <w:pPr>
        <w:pStyle w:val="style179"/>
        <w:numPr>
          <w:ilvl w:val="0"/>
          <w:numId w:val="8"/>
        </w:numPr>
        <w:rPr>
          <w:rFonts w:ascii="Times New Roman" w:cs="Times New Roman" w:eastAsia="Arial" w:hAnsi="Times New Roman"/>
          <w:b/>
          <w:bCs/>
          <w:sz w:val="24"/>
          <w:szCs w:val="24"/>
        </w:rPr>
      </w:pPr>
      <w:r>
        <w:rPr>
          <w:rFonts w:ascii="Times New Roman" w:cs="Times New Roman" w:eastAsia="Arial" w:hAnsi="Times New Roman"/>
          <w:sz w:val="24"/>
          <w:szCs w:val="24"/>
          <w:lang w:val="en-US"/>
        </w:rPr>
        <w:t xml:space="preserve">Selanjutnya memberi warna pada teks dan icon menu header lainnya menggunakan warna abu-abu </w:t>
      </w:r>
      <w:r>
        <w:rPr>
          <w:rFonts w:ascii="Times New Roman" w:cs="Times New Roman" w:eastAsia="Arial" w:hAnsi="Times New Roman"/>
          <w:b/>
          <w:bCs/>
          <w:sz w:val="24"/>
          <w:szCs w:val="24"/>
          <w:lang w:val="en-US"/>
        </w:rPr>
        <w:t>(84849D)</w:t>
      </w:r>
    </w:p>
    <w:p>
      <w:pPr>
        <w:pStyle w:val="style179"/>
        <w:numPr>
          <w:ilvl w:val="0"/>
          <w:numId w:val="0"/>
        </w:numPr>
        <w:ind w:left="1440" w:firstLine="0"/>
        <w:rPr>
          <w:rFonts w:ascii="Times New Roman" w:cs="Times New Roman" w:eastAsia="Arial" w:hAnsi="Times New Roman"/>
          <w:b/>
          <w:bCs/>
          <w:sz w:val="24"/>
          <w:szCs w:val="24"/>
        </w:rPr>
      </w:pPr>
      <w:r>
        <w:rPr/>
        <w:drawing>
          <wp:inline distL="0" distT="0" distB="0" distR="0">
            <wp:extent cx="3251200" cy="1845055"/>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3251200" cy="1845055"/>
                    </a:xfrm>
                    <a:prstGeom prst="rect"/>
                  </pic:spPr>
                </pic:pic>
              </a:graphicData>
            </a:graphic>
          </wp:inline>
        </w:drawing>
      </w:r>
    </w:p>
    <w:p>
      <w:pPr>
        <w:pStyle w:val="style179"/>
        <w:numPr>
          <w:ilvl w:val="0"/>
          <w:numId w:val="8"/>
        </w:numPr>
        <w:rPr>
          <w:rFonts w:ascii="Times New Roman" w:cs="Times New Roman" w:eastAsia="Arial" w:hAnsi="Times New Roman"/>
          <w:b/>
          <w:bCs/>
          <w:sz w:val="24"/>
          <w:szCs w:val="24"/>
        </w:rPr>
      </w:pPr>
      <w:r>
        <w:rPr>
          <w:rFonts w:ascii="Times New Roman" w:cs="Times New Roman" w:eastAsia="Arial" w:hAnsi="Times New Roman"/>
          <w:b w:val="false"/>
          <w:bCs w:val="false"/>
          <w:sz w:val="24"/>
          <w:szCs w:val="24"/>
          <w:lang w:val="en-US"/>
        </w:rPr>
        <w:t>Selanjutnya juga memberi warna pada teks dan icon yang ada pada menu bar kecuali profile  menggunakan warna abu-abu sama dengan warna teks dan icon pada menu header</w:t>
      </w:r>
    </w:p>
    <w:p>
      <w:pPr>
        <w:pStyle w:val="style179"/>
        <w:numPr>
          <w:ilvl w:val="0"/>
          <w:numId w:val="8"/>
        </w:numPr>
        <w:rPr>
          <w:rFonts w:ascii="Times New Roman" w:cs="Times New Roman" w:eastAsia="Arial" w:hAnsi="Times New Roman"/>
          <w:b/>
          <w:bCs/>
          <w:sz w:val="24"/>
          <w:szCs w:val="24"/>
        </w:rPr>
      </w:pPr>
      <w:r>
        <w:rPr>
          <w:rFonts w:ascii="Times New Roman" w:cs="Times New Roman" w:eastAsia="Arial" w:hAnsi="Times New Roman"/>
          <w:b w:val="false"/>
          <w:bCs w:val="false"/>
          <w:sz w:val="24"/>
          <w:szCs w:val="24"/>
          <w:lang w:val="en-US"/>
        </w:rPr>
        <w:t>Selanjutnya membuat card menggunakan rectangle dengan ukuran 350 X 150 dan diberi warna putih</w:t>
      </w:r>
      <w:r>
        <w:rPr>
          <w:rFonts w:ascii="Times New Roman" w:cs="Times New Roman" w:eastAsia="Arial" w:hAnsi="Times New Roman"/>
          <w:b/>
          <w:bCs/>
          <w:sz w:val="24"/>
          <w:szCs w:val="24"/>
          <w:lang w:val="en-US"/>
        </w:rPr>
        <w:t xml:space="preserve"> (FFFFFF).</w:t>
      </w:r>
    </w:p>
    <w:p>
      <w:pPr>
        <w:pStyle w:val="style179"/>
        <w:numPr>
          <w:ilvl w:val="0"/>
          <w:numId w:val="0"/>
        </w:numPr>
        <w:ind w:left="1440" w:firstLine="0"/>
        <w:rPr>
          <w:rFonts w:ascii="Times New Roman" w:cs="Times New Roman" w:eastAsia="Arial" w:hAnsi="Times New Roman"/>
          <w:b/>
          <w:bCs/>
          <w:sz w:val="24"/>
          <w:szCs w:val="24"/>
        </w:rPr>
      </w:pPr>
      <w:r>
        <w:rPr/>
        <w:drawing>
          <wp:inline distL="0" distT="0" distB="0" distR="0">
            <wp:extent cx="3251200" cy="1855216"/>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3251200" cy="1855216"/>
                    </a:xfrm>
                    <a:prstGeom prst="rect"/>
                  </pic:spPr>
                </pic:pic>
              </a:graphicData>
            </a:graphic>
          </wp:inline>
        </w:drawing>
      </w:r>
    </w:p>
    <w:p>
      <w:pPr>
        <w:pStyle w:val="style179"/>
        <w:numPr>
          <w:ilvl w:val="0"/>
          <w:numId w:val="8"/>
        </w:numPr>
        <w:rPr>
          <w:rFonts w:ascii="Times New Roman" w:cs="Times New Roman" w:eastAsia="Arial" w:hAnsi="Times New Roman"/>
          <w:b/>
          <w:bCs/>
          <w:sz w:val="24"/>
          <w:szCs w:val="24"/>
        </w:rPr>
      </w:pPr>
      <w:r>
        <w:rPr>
          <w:rFonts w:ascii="Times New Roman" w:cs="Times New Roman" w:eastAsia="Arial" w:hAnsi="Times New Roman"/>
          <w:b w:val="false"/>
          <w:bCs w:val="false"/>
          <w:sz w:val="24"/>
          <w:szCs w:val="24"/>
          <w:lang w:val="en-US"/>
        </w:rPr>
        <w:t>Setelah ituu tambahkan teks ”</w:t>
      </w:r>
      <w:r>
        <w:rPr>
          <w:rFonts w:ascii="Times New Roman" w:cs="Times New Roman" w:eastAsia="Arial" w:hAnsi="Times New Roman"/>
          <w:b/>
          <w:bCs/>
          <w:sz w:val="24"/>
          <w:szCs w:val="24"/>
          <w:lang w:val="en-US"/>
        </w:rPr>
        <w:t>Ongoing Campaign</w:t>
      </w:r>
      <w:r>
        <w:rPr>
          <w:rFonts w:ascii="Times New Roman" w:cs="Times New Roman" w:eastAsia="Arial" w:hAnsi="Times New Roman"/>
          <w:b w:val="false"/>
          <w:bCs w:val="false"/>
          <w:sz w:val="24"/>
          <w:szCs w:val="24"/>
          <w:lang w:val="en-US"/>
        </w:rPr>
        <w:t xml:space="preserve">” dengan ukuran teks 16 menggunakan jenis teks work sans dan body semibold dan diberi warna abu-abu gelap </w:t>
      </w:r>
      <w:r>
        <w:rPr>
          <w:rFonts w:ascii="Times New Roman" w:cs="Times New Roman" w:eastAsia="Arial" w:hAnsi="Times New Roman"/>
          <w:b/>
          <w:bCs/>
          <w:sz w:val="24"/>
          <w:szCs w:val="24"/>
          <w:lang w:val="en-US"/>
        </w:rPr>
        <w:t>(484869)</w:t>
      </w:r>
    </w:p>
    <w:p>
      <w:pPr>
        <w:pStyle w:val="style179"/>
        <w:numPr>
          <w:ilvl w:val="0"/>
          <w:numId w:val="0"/>
        </w:numPr>
        <w:ind w:left="1440" w:firstLine="0"/>
        <w:rPr>
          <w:rFonts w:ascii="Times New Roman" w:cs="Times New Roman" w:eastAsia="Arial" w:hAnsi="Times New Roman"/>
          <w:b/>
          <w:bCs/>
          <w:sz w:val="24"/>
          <w:szCs w:val="24"/>
        </w:rPr>
      </w:pPr>
      <w:r>
        <w:rPr/>
        <w:drawing>
          <wp:inline distL="0" distT="0" distB="0" distR="0">
            <wp:extent cx="3251200" cy="1855216"/>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3251200" cy="1855216"/>
                    </a:xfrm>
                    <a:prstGeom prst="rect"/>
                  </pic:spPr>
                </pic:pic>
              </a:graphicData>
            </a:graphic>
          </wp:inline>
        </w:drawing>
      </w:r>
    </w:p>
    <w:p>
      <w:pPr>
        <w:pStyle w:val="style179"/>
        <w:numPr>
          <w:ilvl w:val="0"/>
          <w:numId w:val="8"/>
        </w:numPr>
        <w:rPr>
          <w:rFonts w:ascii="Times New Roman" w:cs="Times New Roman" w:eastAsia="Arial" w:hAnsi="Times New Roman"/>
          <w:b/>
          <w:bCs/>
          <w:sz w:val="24"/>
          <w:szCs w:val="24"/>
        </w:rPr>
      </w:pPr>
      <w:r>
        <w:rPr>
          <w:rFonts w:ascii="Times New Roman" w:cs="Times New Roman" w:eastAsia="Arial" w:hAnsi="Times New Roman"/>
          <w:b w:val="false"/>
          <w:bCs w:val="false"/>
          <w:sz w:val="24"/>
          <w:szCs w:val="24"/>
          <w:lang w:val="en-US"/>
        </w:rPr>
        <w:t>Setelah ituu buat teks lagi  ”</w:t>
      </w:r>
      <w:r>
        <w:rPr>
          <w:rFonts w:ascii="Times New Roman" w:cs="Times New Roman" w:eastAsia="Arial" w:hAnsi="Times New Roman"/>
          <w:b/>
          <w:bCs/>
          <w:sz w:val="24"/>
          <w:szCs w:val="24"/>
          <w:lang w:val="en-US"/>
        </w:rPr>
        <w:t>10.000</w:t>
      </w:r>
      <w:r>
        <w:rPr>
          <w:rFonts w:ascii="Times New Roman" w:cs="Times New Roman" w:eastAsia="Arial" w:hAnsi="Times New Roman"/>
          <w:b w:val="false"/>
          <w:bCs w:val="false"/>
          <w:sz w:val="24"/>
          <w:szCs w:val="24"/>
          <w:lang w:val="en-US"/>
        </w:rPr>
        <w:t>” dengan ukuran teks 24 jenis teks work sans body Bold dan diberi warna hitam. Jarak antara teks Ongoing Campaign adalah 24</w:t>
      </w:r>
    </w:p>
    <w:p>
      <w:pPr>
        <w:pStyle w:val="style179"/>
        <w:numPr>
          <w:ilvl w:val="0"/>
          <w:numId w:val="0"/>
        </w:numPr>
        <w:ind w:left="1440" w:firstLine="0"/>
        <w:rPr>
          <w:rFonts w:ascii="Times New Roman" w:cs="Times New Roman" w:eastAsia="Arial" w:hAnsi="Times New Roman"/>
          <w:b/>
          <w:bCs/>
          <w:sz w:val="24"/>
          <w:szCs w:val="24"/>
        </w:rPr>
      </w:pPr>
      <w:r>
        <w:rPr/>
        <w:drawing>
          <wp:inline distL="0" distT="0" distB="0" distR="0">
            <wp:extent cx="3251200" cy="1849119"/>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3251200" cy="1849119"/>
                    </a:xfrm>
                    <a:prstGeom prst="rect"/>
                  </pic:spPr>
                </pic:pic>
              </a:graphicData>
            </a:graphic>
          </wp:inline>
        </w:drawing>
      </w:r>
    </w:p>
    <w:p>
      <w:pPr>
        <w:pStyle w:val="style179"/>
        <w:numPr>
          <w:ilvl w:val="0"/>
          <w:numId w:val="8"/>
        </w:numPr>
        <w:rPr>
          <w:rFonts w:ascii="Times New Roman" w:cs="Times New Roman" w:eastAsia="Arial" w:hAnsi="Times New Roman"/>
          <w:b/>
          <w:bCs/>
          <w:sz w:val="24"/>
          <w:szCs w:val="24"/>
        </w:rPr>
      </w:pPr>
      <w:r>
        <w:rPr>
          <w:rFonts w:ascii="Times New Roman" w:cs="Times New Roman" w:eastAsia="Arial" w:hAnsi="Times New Roman"/>
          <w:b w:val="false"/>
          <w:bCs w:val="false"/>
          <w:sz w:val="24"/>
          <w:szCs w:val="24"/>
          <w:lang w:val="en-US"/>
        </w:rPr>
        <w:t>Tambahkan teks lagi "+</w:t>
      </w:r>
      <w:r>
        <w:rPr>
          <w:rFonts w:ascii="Times New Roman" w:cs="Times New Roman" w:eastAsia="Arial" w:hAnsi="Times New Roman"/>
          <w:b/>
          <w:bCs/>
          <w:sz w:val="24"/>
          <w:szCs w:val="24"/>
          <w:lang w:val="en-US"/>
        </w:rPr>
        <w:t>10%</w:t>
      </w:r>
      <w:r>
        <w:rPr>
          <w:rFonts w:ascii="Times New Roman" w:cs="Times New Roman" w:eastAsia="Arial" w:hAnsi="Times New Roman"/>
          <w:b w:val="false"/>
          <w:bCs w:val="false"/>
          <w:sz w:val="24"/>
          <w:szCs w:val="24"/>
          <w:lang w:val="en-US"/>
        </w:rPr>
        <w:t>” dengan ukuran teks 16 dengan jenis teks sama body nya medium dan diberi warna hijau</w:t>
      </w:r>
      <w:r>
        <w:rPr>
          <w:rFonts w:ascii="Times New Roman" w:cs="Times New Roman" w:eastAsia="Arial" w:hAnsi="Times New Roman"/>
          <w:b/>
          <w:bCs/>
          <w:sz w:val="24"/>
          <w:szCs w:val="24"/>
          <w:lang w:val="en-US"/>
        </w:rPr>
        <w:t xml:space="preserve"> (00C669)</w:t>
      </w:r>
      <w:r>
        <w:rPr>
          <w:rFonts w:ascii="Times New Roman" w:cs="Times New Roman" w:eastAsia="Arial" w:hAnsi="Times New Roman"/>
          <w:b w:val="false"/>
          <w:bCs w:val="false"/>
          <w:sz w:val="24"/>
          <w:szCs w:val="24"/>
          <w:lang w:val="en-US"/>
        </w:rPr>
        <w:t>. Tambahkan icon juga pada samping teks yaitu icon panah keatas icon bisa di cari di menu iconfy,setelah ituu diberi warna juga dengan warna hijau sama dengan teks yang disebelah.</w:t>
      </w:r>
    </w:p>
    <w:p>
      <w:pPr>
        <w:pStyle w:val="style179"/>
        <w:numPr>
          <w:ilvl w:val="0"/>
          <w:numId w:val="0"/>
        </w:numPr>
        <w:ind w:left="1440" w:firstLine="0"/>
        <w:rPr>
          <w:rFonts w:ascii="Times New Roman" w:cs="Times New Roman" w:eastAsia="Arial" w:hAnsi="Times New Roman"/>
          <w:b/>
          <w:bCs/>
          <w:sz w:val="24"/>
          <w:szCs w:val="24"/>
        </w:rPr>
      </w:pPr>
      <w:r>
        <w:rPr/>
        <w:drawing>
          <wp:inline distL="0" distT="0" distB="0" distR="0">
            <wp:extent cx="3251200" cy="1544320"/>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3251200" cy="1544320"/>
                    </a:xfrm>
                    <a:prstGeom prst="rect"/>
                  </pic:spPr>
                </pic:pic>
              </a:graphicData>
            </a:graphic>
          </wp:inline>
        </w:drawing>
      </w:r>
    </w:p>
    <w:p>
      <w:pPr>
        <w:pStyle w:val="style179"/>
        <w:numPr>
          <w:ilvl w:val="0"/>
          <w:numId w:val="8"/>
        </w:numPr>
        <w:rPr>
          <w:rFonts w:ascii="Times New Roman" w:cs="Times New Roman" w:eastAsia="Arial" w:hAnsi="Times New Roman"/>
          <w:b/>
          <w:bCs/>
          <w:sz w:val="24"/>
          <w:szCs w:val="24"/>
        </w:rPr>
      </w:pPr>
      <w:r>
        <w:rPr>
          <w:rFonts w:ascii="Times New Roman" w:cs="Times New Roman" w:eastAsia="Arial" w:hAnsi="Times New Roman"/>
          <w:b w:val="false"/>
          <w:bCs w:val="false"/>
          <w:sz w:val="24"/>
          <w:szCs w:val="24"/>
          <w:lang w:val="en-US"/>
        </w:rPr>
        <w:t xml:space="preserve">Setelah itu tambahkan teks lagi ” </w:t>
      </w:r>
      <w:r>
        <w:rPr>
          <w:rFonts w:ascii="Times New Roman" w:cs="Times New Roman" w:eastAsia="Arial" w:hAnsi="Times New Roman"/>
          <w:b/>
          <w:bCs/>
          <w:sz w:val="24"/>
          <w:szCs w:val="24"/>
          <w:lang w:val="en-US"/>
        </w:rPr>
        <w:t>compared to (9.000 last year)</w:t>
      </w:r>
      <w:r>
        <w:rPr>
          <w:rFonts w:ascii="Times New Roman" w:cs="Times New Roman" w:eastAsia="Arial" w:hAnsi="Times New Roman"/>
          <w:b w:val="false"/>
          <w:bCs w:val="false"/>
          <w:sz w:val="24"/>
          <w:szCs w:val="24"/>
          <w:lang w:val="en-US"/>
        </w:rPr>
        <w:t>” dengan ukuran teks 14 body medium dan diberi warna abu-abu</w:t>
      </w:r>
      <w:r>
        <w:rPr>
          <w:rFonts w:ascii="Times New Roman" w:cs="Times New Roman" w:eastAsia="Arial" w:hAnsi="Times New Roman"/>
          <w:b/>
          <w:bCs/>
          <w:sz w:val="24"/>
          <w:szCs w:val="24"/>
          <w:lang w:val="en-US"/>
        </w:rPr>
        <w:t xml:space="preserve"> ( 84849D)</w:t>
      </w:r>
    </w:p>
    <w:p>
      <w:pPr>
        <w:pStyle w:val="style179"/>
        <w:numPr>
          <w:ilvl w:val="0"/>
          <w:numId w:val="0"/>
        </w:numPr>
        <w:ind w:left="1440" w:firstLine="0"/>
        <w:rPr>
          <w:rFonts w:ascii="Times New Roman" w:cs="Times New Roman" w:eastAsia="Arial" w:hAnsi="Times New Roman"/>
          <w:b/>
          <w:bCs/>
          <w:sz w:val="24"/>
          <w:szCs w:val="24"/>
        </w:rPr>
      </w:pPr>
      <w:r>
        <w:rPr/>
        <w:drawing>
          <wp:inline distL="0" distT="0" distB="0" distR="0">
            <wp:extent cx="3251200" cy="1444752"/>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3251200" cy="1444752"/>
                    </a:xfrm>
                    <a:prstGeom prst="rect"/>
                  </pic:spPr>
                </pic:pic>
              </a:graphicData>
            </a:graphic>
          </wp:inline>
        </w:drawing>
      </w:r>
    </w:p>
    <w:p>
      <w:pPr>
        <w:pStyle w:val="style179"/>
        <w:numPr>
          <w:ilvl w:val="0"/>
          <w:numId w:val="8"/>
        </w:numPr>
        <w:rPr>
          <w:rFonts w:ascii="Times New Roman" w:cs="Times New Roman" w:eastAsia="Arial" w:hAnsi="Times New Roman"/>
          <w:b/>
          <w:bCs/>
          <w:sz w:val="24"/>
          <w:szCs w:val="24"/>
        </w:rPr>
      </w:pPr>
      <w:r>
        <w:rPr>
          <w:rFonts w:ascii="Times New Roman" w:cs="Times New Roman" w:eastAsia="Arial" w:hAnsi="Times New Roman"/>
          <w:b w:val="false"/>
          <w:bCs w:val="false"/>
          <w:sz w:val="24"/>
          <w:szCs w:val="24"/>
          <w:lang w:val="en-US"/>
        </w:rPr>
        <w:t>Selanjutnya membuat card yang kedua dengan menduplikat saja dari yang sebelumnya tetapi sebelumnya card pertama dibuat frame terlebih dahulu dengan cara klik semua komponen yang Ada pada cart dengan menekan tombol shift setelah itu klik kanan dan pilih frame. Setelah ituu geser frame card pertama menjadi 2 dengan cara tekan tombol alt dan geser duplikat.</w:t>
      </w:r>
    </w:p>
    <w:p>
      <w:pPr>
        <w:pStyle w:val="style179"/>
        <w:numPr>
          <w:ilvl w:val="0"/>
          <w:numId w:val="0"/>
        </w:numPr>
        <w:ind w:left="1440" w:firstLine="0"/>
        <w:rPr>
          <w:rFonts w:ascii="Times New Roman" w:cs="Times New Roman" w:eastAsia="Arial" w:hAnsi="Times New Roman"/>
          <w:b/>
          <w:bCs/>
          <w:sz w:val="24"/>
          <w:szCs w:val="24"/>
        </w:rPr>
      </w:pPr>
      <w:r>
        <w:rPr/>
        <w:drawing>
          <wp:inline distL="0" distT="0" distB="0" distR="0">
            <wp:extent cx="3251200" cy="1851151"/>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3251200" cy="1851151"/>
                    </a:xfrm>
                    <a:prstGeom prst="rect"/>
                  </pic:spPr>
                </pic:pic>
              </a:graphicData>
            </a:graphic>
          </wp:inline>
        </w:drawing>
      </w:r>
    </w:p>
    <w:p>
      <w:pPr>
        <w:pStyle w:val="style179"/>
        <w:numPr>
          <w:ilvl w:val="0"/>
          <w:numId w:val="8"/>
        </w:numPr>
        <w:rPr>
          <w:rFonts w:ascii="Times New Roman" w:cs="Times New Roman" w:eastAsia="Arial" w:hAnsi="Times New Roman"/>
          <w:b/>
          <w:bCs/>
          <w:sz w:val="24"/>
          <w:szCs w:val="24"/>
        </w:rPr>
      </w:pPr>
      <w:r>
        <w:rPr>
          <w:rFonts w:ascii="Times New Roman" w:cs="Times New Roman" w:eastAsia="Arial" w:hAnsi="Times New Roman"/>
          <w:b w:val="false"/>
          <w:bCs w:val="false"/>
          <w:sz w:val="24"/>
          <w:szCs w:val="24"/>
          <w:lang w:val="en-US"/>
        </w:rPr>
        <w:t xml:space="preserve">Selanjutnya mengubah isinya teks </w:t>
      </w:r>
      <w:r>
        <w:rPr>
          <w:rFonts w:ascii="Times New Roman" w:cs="Times New Roman" w:eastAsia="Arial" w:hAnsi="Times New Roman"/>
          <w:b/>
          <w:bCs/>
          <w:sz w:val="24"/>
          <w:szCs w:val="24"/>
          <w:lang w:val="en-US"/>
        </w:rPr>
        <w:t>Ongoing Campaign</w:t>
      </w:r>
      <w:r>
        <w:rPr>
          <w:rFonts w:ascii="Times New Roman" w:cs="Times New Roman" w:eastAsia="Arial" w:hAnsi="Times New Roman"/>
          <w:b w:val="false"/>
          <w:bCs w:val="false"/>
          <w:sz w:val="24"/>
          <w:szCs w:val="24"/>
          <w:lang w:val="en-US"/>
        </w:rPr>
        <w:t xml:space="preserve"> dirubah menjadi </w:t>
      </w:r>
      <w:r>
        <w:rPr>
          <w:rFonts w:ascii="Times New Roman" w:cs="Times New Roman" w:eastAsia="Arial" w:hAnsi="Times New Roman"/>
          <w:b/>
          <w:bCs/>
          <w:sz w:val="24"/>
          <w:szCs w:val="24"/>
          <w:lang w:val="en-US"/>
        </w:rPr>
        <w:t xml:space="preserve">Finised Campaign </w:t>
      </w:r>
      <w:r>
        <w:rPr>
          <w:rFonts w:ascii="Times New Roman" w:cs="Times New Roman" w:eastAsia="Arial" w:hAnsi="Times New Roman"/>
          <w:b w:val="false"/>
          <w:bCs w:val="false"/>
          <w:sz w:val="24"/>
          <w:szCs w:val="24"/>
          <w:lang w:val="en-US"/>
        </w:rPr>
        <w:t xml:space="preserve">dan teks </w:t>
      </w:r>
      <w:r>
        <w:rPr>
          <w:rFonts w:ascii="Times New Roman" w:cs="Times New Roman" w:eastAsia="Arial" w:hAnsi="Times New Roman"/>
          <w:b/>
          <w:bCs/>
          <w:sz w:val="24"/>
          <w:szCs w:val="24"/>
          <w:lang w:val="en-US"/>
        </w:rPr>
        <w:t>10.000</w:t>
      </w:r>
      <w:r>
        <w:rPr>
          <w:rFonts w:ascii="Times New Roman" w:cs="Times New Roman" w:eastAsia="Arial" w:hAnsi="Times New Roman"/>
          <w:b w:val="false"/>
          <w:bCs w:val="false"/>
          <w:sz w:val="24"/>
          <w:szCs w:val="24"/>
          <w:lang w:val="en-US"/>
        </w:rPr>
        <w:t xml:space="preserve"> menjadi </w:t>
      </w:r>
      <w:r>
        <w:rPr>
          <w:rFonts w:ascii="Times New Roman" w:cs="Times New Roman" w:eastAsia="Arial" w:hAnsi="Times New Roman"/>
          <w:b/>
          <w:bCs/>
          <w:sz w:val="24"/>
          <w:szCs w:val="24"/>
          <w:lang w:val="en-US"/>
        </w:rPr>
        <w:t>5.000</w:t>
      </w:r>
      <w:r>
        <w:rPr>
          <w:rFonts w:ascii="Times New Roman" w:cs="Times New Roman" w:eastAsia="Arial" w:hAnsi="Times New Roman"/>
          <w:b w:val="false"/>
          <w:bCs w:val="false"/>
          <w:sz w:val="24"/>
          <w:szCs w:val="24"/>
          <w:lang w:val="en-US"/>
        </w:rPr>
        <w:t xml:space="preserve"> teks</w:t>
      </w:r>
      <w:r>
        <w:rPr>
          <w:rFonts w:ascii="Times New Roman" w:cs="Times New Roman" w:eastAsia="Arial" w:hAnsi="Times New Roman"/>
          <w:b/>
          <w:bCs/>
          <w:sz w:val="24"/>
          <w:szCs w:val="24"/>
          <w:lang w:val="en-US"/>
        </w:rPr>
        <w:t xml:space="preserve"> +10%</w:t>
      </w:r>
      <w:r>
        <w:rPr>
          <w:rFonts w:ascii="Times New Roman" w:cs="Times New Roman" w:eastAsia="Arial" w:hAnsi="Times New Roman"/>
          <w:b w:val="false"/>
          <w:bCs w:val="false"/>
          <w:sz w:val="24"/>
          <w:szCs w:val="24"/>
          <w:lang w:val="en-US"/>
        </w:rPr>
        <w:t xml:space="preserve"> menjadi</w:t>
      </w:r>
      <w:r>
        <w:rPr>
          <w:rFonts w:ascii="Times New Roman" w:cs="Times New Roman" w:eastAsia="Arial" w:hAnsi="Times New Roman"/>
          <w:b/>
          <w:bCs/>
          <w:sz w:val="24"/>
          <w:szCs w:val="24"/>
          <w:lang w:val="en-US"/>
        </w:rPr>
        <w:t xml:space="preserve"> -5%</w:t>
      </w:r>
      <w:r>
        <w:rPr>
          <w:rFonts w:ascii="Times New Roman" w:cs="Times New Roman" w:eastAsia="Arial" w:hAnsi="Times New Roman"/>
          <w:b w:val="false"/>
          <w:bCs w:val="false"/>
          <w:sz w:val="24"/>
          <w:szCs w:val="24"/>
          <w:lang w:val="en-US"/>
        </w:rPr>
        <w:t xml:space="preserve"> dan ganti dengan warna Merah dan icon juga digantii dengan icon panah kebawah dan teks dibawah tetap untuk card 2. Pada ard yang ketiga teks diatas menjadi </w:t>
      </w:r>
      <w:r>
        <w:rPr>
          <w:rFonts w:ascii="Times New Roman" w:cs="Times New Roman" w:eastAsia="Arial" w:hAnsi="Times New Roman"/>
          <w:b/>
          <w:bCs/>
          <w:sz w:val="24"/>
          <w:szCs w:val="24"/>
          <w:lang w:val="en-US"/>
        </w:rPr>
        <w:t>Total funding</w:t>
      </w:r>
      <w:r>
        <w:rPr>
          <w:rFonts w:ascii="Times New Roman" w:cs="Times New Roman" w:eastAsia="Arial" w:hAnsi="Times New Roman"/>
          <w:b w:val="false"/>
          <w:bCs w:val="false"/>
          <w:sz w:val="24"/>
          <w:szCs w:val="24"/>
          <w:lang w:val="en-US"/>
        </w:rPr>
        <w:t xml:space="preserve">, dan teks </w:t>
      </w:r>
      <w:r>
        <w:rPr>
          <w:rFonts w:ascii="Times New Roman" w:cs="Times New Roman" w:eastAsia="Arial" w:hAnsi="Times New Roman"/>
          <w:b/>
          <w:bCs/>
          <w:sz w:val="24"/>
          <w:szCs w:val="24"/>
          <w:lang w:val="en-US"/>
        </w:rPr>
        <w:t>10.000</w:t>
      </w:r>
      <w:r>
        <w:rPr>
          <w:rFonts w:ascii="Times New Roman" w:cs="Times New Roman" w:eastAsia="Arial" w:hAnsi="Times New Roman"/>
          <w:b w:val="false"/>
          <w:bCs w:val="false"/>
          <w:sz w:val="24"/>
          <w:szCs w:val="24"/>
          <w:lang w:val="en-US"/>
        </w:rPr>
        <w:t xml:space="preserve"> menjadi </w:t>
      </w:r>
      <w:r>
        <w:rPr>
          <w:rFonts w:ascii="Times New Roman" w:cs="Times New Roman" w:eastAsia="Arial" w:hAnsi="Times New Roman"/>
          <w:b/>
          <w:bCs/>
          <w:sz w:val="24"/>
          <w:szCs w:val="24"/>
          <w:lang w:val="en-US"/>
        </w:rPr>
        <w:t xml:space="preserve">Rp 10.000.000 </w:t>
      </w:r>
      <w:r>
        <w:rPr>
          <w:rFonts w:ascii="Times New Roman" w:cs="Times New Roman" w:eastAsia="Arial" w:hAnsi="Times New Roman"/>
          <w:b w:val="false"/>
          <w:bCs w:val="false"/>
          <w:sz w:val="24"/>
          <w:szCs w:val="24"/>
          <w:lang w:val="en-US"/>
        </w:rPr>
        <w:t xml:space="preserve">pressentase tetap yaitu +10% dan untuk teks competed digantii dengan </w:t>
      </w:r>
      <w:r>
        <w:rPr>
          <w:rFonts w:ascii="Times New Roman" w:cs="Times New Roman" w:eastAsia="Arial" w:hAnsi="Times New Roman"/>
          <w:b/>
          <w:bCs/>
          <w:sz w:val="24"/>
          <w:szCs w:val="24"/>
          <w:lang w:val="en-US"/>
        </w:rPr>
        <w:t>compered to (90.000.000 last year)</w:t>
      </w:r>
      <w:r>
        <w:rPr>
          <w:rFonts w:ascii="Times New Roman" w:cs="Times New Roman" w:eastAsia="Arial" w:hAnsi="Times New Roman"/>
          <w:b w:val="false"/>
          <w:bCs w:val="false"/>
          <w:sz w:val="24"/>
          <w:szCs w:val="24"/>
          <w:lang w:val="en-US"/>
        </w:rPr>
        <w:t>.</w:t>
      </w:r>
    </w:p>
    <w:p>
      <w:pPr>
        <w:pStyle w:val="style179"/>
        <w:numPr>
          <w:ilvl w:val="0"/>
          <w:numId w:val="8"/>
        </w:numPr>
        <w:rPr>
          <w:rFonts w:ascii="Times New Roman" w:cs="Times New Roman" w:eastAsia="Arial" w:hAnsi="Times New Roman"/>
          <w:b/>
          <w:bCs/>
          <w:sz w:val="24"/>
          <w:szCs w:val="24"/>
        </w:rPr>
      </w:pPr>
      <w:r>
        <w:rPr>
          <w:rFonts w:ascii="Times New Roman" w:cs="Times New Roman" w:eastAsia="Arial" w:hAnsi="Times New Roman"/>
          <w:b w:val="false"/>
          <w:bCs w:val="false"/>
          <w:sz w:val="24"/>
          <w:szCs w:val="24"/>
          <w:lang w:val="en-US"/>
        </w:rPr>
        <w:t>Selanjutnya membuat teks ”</w:t>
      </w:r>
      <w:r>
        <w:rPr>
          <w:rFonts w:ascii="Times New Roman" w:cs="Times New Roman" w:eastAsia="Arial" w:hAnsi="Times New Roman"/>
          <w:b/>
          <w:bCs/>
          <w:sz w:val="24"/>
          <w:szCs w:val="24"/>
          <w:lang w:val="en-US"/>
        </w:rPr>
        <w:t>Overview ”</w:t>
      </w:r>
      <w:r>
        <w:rPr>
          <w:rFonts w:ascii="Times New Roman" w:cs="Times New Roman" w:eastAsia="Arial" w:hAnsi="Times New Roman"/>
          <w:b w:val="false"/>
          <w:bCs w:val="false"/>
          <w:sz w:val="24"/>
          <w:szCs w:val="24"/>
          <w:lang w:val="en-US"/>
        </w:rPr>
        <w:t xml:space="preserve">dengan ukuran teks 24 jenis teks work sans body menggunakan Bold dan diberi warna ungu tua </w:t>
      </w:r>
      <w:r>
        <w:rPr>
          <w:rFonts w:ascii="Times New Roman" w:cs="Times New Roman" w:eastAsia="Arial" w:hAnsi="Times New Roman"/>
          <w:b/>
          <w:bCs/>
          <w:sz w:val="24"/>
          <w:szCs w:val="24"/>
          <w:lang w:val="en-US"/>
        </w:rPr>
        <w:t>(6B0069)</w:t>
      </w:r>
      <w:r>
        <w:rPr>
          <w:rFonts w:ascii="Times New Roman" w:cs="Times New Roman" w:eastAsia="Arial" w:hAnsi="Times New Roman"/>
          <w:b w:val="false"/>
          <w:bCs w:val="false"/>
          <w:sz w:val="24"/>
          <w:szCs w:val="24"/>
          <w:lang w:val="en-US"/>
        </w:rPr>
        <w:t xml:space="preserve"> sama dengan warna teks dashboard. Membuat teks </w:t>
      </w:r>
      <w:r>
        <w:rPr>
          <w:rFonts w:ascii="Times New Roman" w:cs="Times New Roman" w:eastAsia="Arial" w:hAnsi="Times New Roman"/>
          <w:b/>
          <w:bCs/>
          <w:sz w:val="24"/>
          <w:szCs w:val="24"/>
          <w:lang w:val="en-US"/>
        </w:rPr>
        <w:t xml:space="preserve">” Show ” </w:t>
      </w:r>
      <w:r>
        <w:rPr>
          <w:rFonts w:ascii="Times New Roman" w:cs="Times New Roman" w:eastAsia="Arial" w:hAnsi="Times New Roman"/>
          <w:b w:val="false"/>
          <w:bCs w:val="false"/>
          <w:sz w:val="24"/>
          <w:szCs w:val="24"/>
          <w:lang w:val="en-US"/>
        </w:rPr>
        <w:t xml:space="preserve">pada samping teks overview dengan ukuran teks lebih kecil yaitu 16 dan body menggunakan medium dan diberi warna abu-abu </w:t>
      </w:r>
      <w:r>
        <w:rPr>
          <w:rFonts w:ascii="Times New Roman" w:cs="Times New Roman" w:eastAsia="Arial" w:hAnsi="Times New Roman"/>
          <w:b/>
          <w:bCs/>
          <w:sz w:val="24"/>
          <w:szCs w:val="24"/>
          <w:lang w:val="en-US"/>
        </w:rPr>
        <w:t xml:space="preserve">(84849D). </w:t>
      </w:r>
      <w:r>
        <w:rPr>
          <w:rFonts w:ascii="Times New Roman" w:cs="Times New Roman" w:eastAsia="Arial" w:hAnsi="Times New Roman"/>
          <w:b w:val="false"/>
          <w:bCs w:val="false"/>
          <w:sz w:val="24"/>
          <w:szCs w:val="24"/>
          <w:lang w:val="en-US"/>
        </w:rPr>
        <w:t xml:space="preserve">Selanjutnya juga membuat teks lagi di samping show yaitu </w:t>
      </w:r>
      <w:r>
        <w:rPr>
          <w:rFonts w:ascii="Times New Roman" w:cs="Times New Roman" w:eastAsia="Arial" w:hAnsi="Times New Roman"/>
          <w:b/>
          <w:bCs/>
          <w:sz w:val="24"/>
          <w:szCs w:val="24"/>
          <w:lang w:val="en-US"/>
        </w:rPr>
        <w:t>"This Year ”</w:t>
      </w:r>
      <w:r>
        <w:rPr>
          <w:rFonts w:ascii="Times New Roman" w:cs="Times New Roman" w:eastAsia="Arial" w:hAnsi="Times New Roman"/>
          <w:b w:val="false"/>
          <w:bCs w:val="false"/>
          <w:sz w:val="24"/>
          <w:szCs w:val="24"/>
          <w:lang w:val="en-US"/>
        </w:rPr>
        <w:t xml:space="preserve"> dengan ukuran teks 16 dan body semibold dengan warna abu-abu Tua </w:t>
      </w:r>
      <w:r>
        <w:rPr>
          <w:rFonts w:ascii="Times New Roman" w:cs="Times New Roman" w:eastAsia="Arial" w:hAnsi="Times New Roman"/>
          <w:b/>
          <w:bCs/>
          <w:sz w:val="24"/>
          <w:szCs w:val="24"/>
          <w:lang w:val="en-US"/>
        </w:rPr>
        <w:t>(484869)</w:t>
      </w:r>
      <w:r>
        <w:rPr>
          <w:rFonts w:ascii="Times New Roman" w:cs="Times New Roman" w:eastAsia="Arial" w:hAnsi="Times New Roman"/>
          <w:b w:val="false"/>
          <w:bCs w:val="false"/>
          <w:sz w:val="24"/>
          <w:szCs w:val="24"/>
          <w:lang w:val="en-US"/>
        </w:rPr>
        <w:t>. Setelah itu tambahkan icon panah kebawah dengan mencopy dari panah profil pada menu bar.</w:t>
      </w:r>
    </w:p>
    <w:p>
      <w:pPr>
        <w:pStyle w:val="style179"/>
        <w:numPr>
          <w:ilvl w:val="0"/>
          <w:numId w:val="0"/>
        </w:numPr>
        <w:ind w:left="1440" w:firstLine="0"/>
        <w:rPr>
          <w:rFonts w:ascii="Times New Roman" w:cs="Times New Roman" w:eastAsia="Arial" w:hAnsi="Times New Roman"/>
          <w:b/>
          <w:bCs/>
          <w:sz w:val="24"/>
          <w:szCs w:val="24"/>
        </w:rPr>
      </w:pPr>
      <w:r>
        <w:rPr/>
        <w:drawing>
          <wp:inline distL="0" distT="0" distB="0" distR="0">
            <wp:extent cx="3251200" cy="1830832"/>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3251200" cy="1830832"/>
                    </a:xfrm>
                    <a:prstGeom prst="rect"/>
                  </pic:spPr>
                </pic:pic>
              </a:graphicData>
            </a:graphic>
          </wp:inline>
        </w:drawing>
      </w:r>
    </w:p>
    <w:p>
      <w:pPr>
        <w:pStyle w:val="style179"/>
        <w:numPr>
          <w:ilvl w:val="0"/>
          <w:numId w:val="8"/>
        </w:numPr>
        <w:rPr>
          <w:rFonts w:ascii="Times New Roman" w:cs="Times New Roman" w:eastAsia="Arial" w:hAnsi="Times New Roman"/>
          <w:b/>
          <w:bCs/>
          <w:sz w:val="24"/>
          <w:szCs w:val="24"/>
        </w:rPr>
      </w:pPr>
      <w:r>
        <w:rPr>
          <w:rFonts w:ascii="Times New Roman" w:cs="Times New Roman" w:eastAsia="Arial" w:hAnsi="Times New Roman"/>
          <w:b w:val="false"/>
          <w:bCs w:val="false"/>
          <w:sz w:val="24"/>
          <w:szCs w:val="24"/>
          <w:lang w:val="en-US"/>
        </w:rPr>
        <w:t>Selanjutnya membuat Download report dengan mencopy this yer setelah itu digantii teks menjadi download report copy juga icon diagram pada dashboard setelah ituu beri warna</w:t>
      </w:r>
    </w:p>
    <w:p>
      <w:pPr>
        <w:pStyle w:val="style179"/>
        <w:numPr>
          <w:ilvl w:val="0"/>
          <w:numId w:val="0"/>
        </w:numPr>
        <w:ind w:left="1440" w:firstLine="0"/>
        <w:rPr>
          <w:rFonts w:ascii="Times New Roman" w:cs="Times New Roman" w:eastAsia="Arial" w:hAnsi="Times New Roman"/>
          <w:b/>
          <w:bCs/>
          <w:sz w:val="24"/>
          <w:szCs w:val="24"/>
        </w:rPr>
      </w:pPr>
      <w:r>
        <w:rPr/>
        <w:drawing>
          <wp:inline distL="0" distT="0" distB="0" distR="0">
            <wp:extent cx="3251200" cy="1849119"/>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3251200" cy="1849119"/>
                    </a:xfrm>
                    <a:prstGeom prst="rect"/>
                  </pic:spPr>
                </pic:pic>
              </a:graphicData>
            </a:graphic>
          </wp:inline>
        </w:drawing>
      </w:r>
    </w:p>
    <w:p>
      <w:pPr>
        <w:pStyle w:val="style0"/>
        <w:rPr>
          <w:rFonts w:ascii="Times New Roman" w:cs="Times New Roman" w:eastAsia="Arial" w:hAnsi="Times New Roman"/>
          <w:b/>
          <w:bCs/>
          <w:sz w:val="24"/>
          <w:szCs w:val="24"/>
        </w:rPr>
      </w:pPr>
      <w:r>
        <w:rPr>
          <w:rFonts w:ascii="Times New Roman" w:cs="Times New Roman" w:eastAsia="Arial" w:hAnsi="Times New Roman"/>
          <w:sz w:val="24"/>
          <w:szCs w:val="24"/>
        </w:rPr>
        <w:br w:type="page"/>
      </w:r>
    </w:p>
    <w:p>
      <w:pPr>
        <w:pStyle w:val="style179"/>
        <w:ind w:left="1080"/>
        <w:jc w:val="center"/>
        <w:rPr>
          <w:rFonts w:ascii="Times New Roman" w:cs="Times New Roman" w:eastAsia="Arial" w:hAnsi="Times New Roman"/>
          <w:b/>
          <w:bCs/>
          <w:sz w:val="24"/>
          <w:szCs w:val="24"/>
        </w:rPr>
      </w:pPr>
      <w:r>
        <w:rPr>
          <w:rFonts w:ascii="Times New Roman" w:cs="Times New Roman" w:eastAsia="Arial" w:hAnsi="Times New Roman"/>
          <w:b/>
          <w:bCs/>
          <w:sz w:val="24"/>
          <w:szCs w:val="24"/>
        </w:rPr>
        <w:t>HASIL AKHIR</w:t>
      </w:r>
    </w:p>
    <w:p>
      <w:pPr>
        <w:pStyle w:val="style179"/>
        <w:ind w:left="1080"/>
        <w:jc w:val="center"/>
        <w:rPr>
          <w:rFonts w:ascii="Times New Roman" w:cs="Times New Roman" w:eastAsia="Arial" w:hAnsi="Times New Roman"/>
          <w:b/>
          <w:bCs/>
          <w:sz w:val="24"/>
          <w:szCs w:val="24"/>
        </w:rPr>
      </w:pPr>
    </w:p>
    <w:p>
      <w:pPr>
        <w:pStyle w:val="style179"/>
        <w:ind w:left="1080"/>
        <w:jc w:val="left"/>
        <w:rPr>
          <w:rFonts w:ascii="Times New Roman" w:cs="Times New Roman" w:eastAsia="Arial" w:hAnsi="Times New Roman"/>
          <w:b/>
          <w:bCs/>
          <w:sz w:val="24"/>
          <w:szCs w:val="24"/>
        </w:rPr>
      </w:pPr>
      <w:r>
        <w:rPr/>
        <w:drawing>
          <wp:inline distL="0" distT="0" distB="0" distR="0">
            <wp:extent cx="5635734" cy="3353943"/>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5635734" cy="3353943"/>
                    </a:xfrm>
                    <a:prstGeom prst="rect"/>
                  </pic:spPr>
                </pic:pic>
              </a:graphicData>
            </a:graphic>
          </wp:inline>
        </w:drawing>
      </w:r>
    </w:p>
    <w:sectPr>
      <w:pgSz w:w="12240" w:h="15840" w:orient="portrait"/>
      <w:pgMar w:top="851" w:right="851" w:bottom="851" w:left="1134"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Calibri">
    <w:altName w:val="Calibri"/>
    <w:panose1 w:val="020f0502020000030204"/>
    <w:charset w:val="00"/>
    <w:family w:val="swiss"/>
    <w:pitch w:val="variable"/>
    <w:sig w:usb0="E4002EFF" w:usb1="C000247B" w:usb2="00000009" w:usb3="00000000" w:csb0="000001FF" w:csb1="00000000"/>
  </w:font>
  <w:font w:name="Georgia">
    <w:altName w:val="Georgia"/>
    <w:panose1 w:val="02040502050000020303"/>
    <w:charset w:val="00"/>
    <w:family w:val="roman"/>
    <w:pitch w:val="variable"/>
    <w:sig w:usb0="00000287" w:usb1="00000000" w:usb2="00000000" w:usb3="00000000" w:csb0="0000009F" w:csb1="00000000"/>
  </w:font>
  <w:font w:name="Arial">
    <w:altName w:val="Arial"/>
    <w:panose1 w:val="020b0604020000020204"/>
    <w:charset w:val="00"/>
    <w:family w:val="swiss"/>
    <w:pitch w:val="variable"/>
    <w:sig w:usb0="E0002EFF" w:usb1="C000785B" w:usb2="00000009" w:usb3="00000000" w:csb0="000001FF" w:csb1="00000000"/>
  </w:font>
  <w:font w:name="Calibri Light">
    <w:altName w:val="Calibri Light"/>
    <w:panose1 w:val="020f0302020000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96C0D92E"/>
    <w:lvl w:ilvl="0" w:tplc="F76A4DD0">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00000001"/>
    <w:multiLevelType w:val="multilevel"/>
    <w:tmpl w:val="D988EC7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multilevel"/>
    <w:tmpl w:val="9F0E6E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0000003"/>
    <w:multiLevelType w:val="hybridMultilevel"/>
    <w:tmpl w:val="00000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0000004"/>
    <w:multiLevelType w:val="hybridMultilevel"/>
    <w:tmpl w:val="00000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5">
    <w:nsid w:val="00000005"/>
    <w:multiLevelType w:val="hybridMultilevel"/>
    <w:tmpl w:val="00000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6">
    <w:nsid w:val="00000006"/>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00000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 w:numId="6">
    <w:abstractNumId w:val="5"/>
  </w:num>
  <w:num w:numId="7">
    <w:abstractNumId w:val="6"/>
  </w:num>
  <w:num w:numId="8">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Calibri" w:hAnsi="Calibri"/>
        <w:sz w:val="22"/>
        <w:szCs w:val="22"/>
        <w:lang w:val="en-ID" w:bidi="ar-SA" w:eastAsia="en-ID"/>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qFormat/>
    <w:uiPriority w:val="9"/>
    <w:pPr>
      <w:keepNext/>
      <w:keepLines/>
      <w:spacing w:before="480" w:after="120"/>
      <w:outlineLvl w:val="0"/>
    </w:pPr>
    <w:rPr>
      <w:b/>
      <w:sz w:val="48"/>
      <w:szCs w:val="48"/>
    </w:rPr>
  </w:style>
  <w:style w:type="paragraph" w:styleId="style2">
    <w:name w:val="heading 2"/>
    <w:basedOn w:val="style0"/>
    <w:next w:val="style0"/>
    <w:qFormat/>
    <w:uiPriority w:val="9"/>
    <w:pPr>
      <w:keepNext/>
      <w:keepLines/>
      <w:spacing w:before="360" w:after="80"/>
      <w:outlineLvl w:val="1"/>
    </w:pPr>
    <w:rPr>
      <w:b/>
      <w:sz w:val="36"/>
      <w:szCs w:val="36"/>
    </w:rPr>
  </w:style>
  <w:style w:type="paragraph" w:styleId="style3">
    <w:name w:val="heading 3"/>
    <w:basedOn w:val="style0"/>
    <w:next w:val="style0"/>
    <w:qFormat/>
    <w:uiPriority w:val="9"/>
    <w:pPr>
      <w:keepNext/>
      <w:keepLines/>
      <w:spacing w:before="280" w:after="80"/>
      <w:outlineLvl w:val="2"/>
    </w:pPr>
    <w:rPr>
      <w:b/>
      <w:sz w:val="28"/>
      <w:szCs w:val="28"/>
    </w:rPr>
  </w:style>
  <w:style w:type="paragraph" w:styleId="style4">
    <w:name w:val="heading 4"/>
    <w:basedOn w:val="style0"/>
    <w:next w:val="style0"/>
    <w:qFormat/>
    <w:uiPriority w:val="9"/>
    <w:pPr>
      <w:keepNext/>
      <w:keepLines/>
      <w:spacing w:before="240" w:after="40"/>
      <w:outlineLvl w:val="3"/>
    </w:pPr>
    <w:rPr>
      <w:b/>
      <w:sz w:val="24"/>
      <w:szCs w:val="24"/>
    </w:rPr>
  </w:style>
  <w:style w:type="paragraph" w:styleId="style5">
    <w:name w:val="heading 5"/>
    <w:basedOn w:val="style0"/>
    <w:next w:val="style0"/>
    <w:qFormat/>
    <w:uiPriority w:val="9"/>
    <w:pPr>
      <w:keepNext/>
      <w:keepLines/>
      <w:spacing w:before="220" w:after="40"/>
      <w:outlineLvl w:val="4"/>
    </w:pPr>
    <w:rPr>
      <w:b/>
    </w:rPr>
  </w:style>
  <w:style w:type="paragraph" w:styleId="style6">
    <w:name w:val="heading 6"/>
    <w:basedOn w:val="style0"/>
    <w:next w:val="style0"/>
    <w:qFormat/>
    <w:uiPriority w:val="9"/>
    <w:pPr>
      <w:keepNext/>
      <w:keepLines/>
      <w:spacing w:before="200" w:after="40"/>
      <w:outlineLvl w:val="5"/>
    </w:pPr>
    <w:rPr>
      <w:b/>
      <w:sz w:val="20"/>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0"/>
    <w:qFormat/>
    <w:uiPriority w:val="10"/>
    <w:pPr>
      <w:keepNext/>
      <w:keepLines/>
      <w:spacing w:before="480" w:after="120"/>
    </w:pPr>
    <w:rPr>
      <w:b/>
      <w:sz w:val="72"/>
      <w:szCs w:val="72"/>
    </w:rPr>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74">
    <w:name w:val="Subtitle"/>
    <w:basedOn w:val="style0"/>
    <w:next w:val="style0"/>
    <w:qFormat/>
    <w:uiPriority w:val="11"/>
    <w:pPr>
      <w:keepNext/>
      <w:keepLines/>
      <w:spacing w:before="360" w:after="80"/>
    </w:pPr>
    <w:rPr>
      <w:rFonts w:ascii="Georgia" w:cs="Georgia" w:eastAsia="Georgia" w:hAnsi="Georgia"/>
      <w:i/>
      <w:color w:val="666666"/>
      <w:sz w:val="48"/>
      <w:szCs w:val="48"/>
    </w:rPr>
  </w:style>
  <w:style w:type="table" w:customStyle="1" w:styleId="style4097">
    <w:basedOn w:val="style105"/>
    <w:next w:val="style4097"/>
    <w:pPr>
      <w:spacing w:after="0" w:lineRule="auto" w:line="240"/>
    </w:pPr>
    <w:rPr/>
    <w:tblPr>
      <w:tblStyleRowBandSize w:val="1"/>
      <w:tblStyleColBandSize w:val="1"/>
    </w:tblPr>
    <w:tcPr>
      <w:tcBorders/>
    </w:tc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s>
</file>

<file path=word/_rels/document.xml.rels><?xml version="1.0" encoding="UTF-8"?>
<Relationships xmlns="http://schemas.openxmlformats.org/package/2006/relationships"><Relationship Id="rId20" Type="http://schemas.openxmlformats.org/officeDocument/2006/relationships/customXml" Target="../customXml/item1.xml"/><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image" Target="media/image12.jpeg"/><Relationship Id="rId12" Type="http://schemas.openxmlformats.org/officeDocument/2006/relationships/image" Target="media/image11.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jpeg"/><Relationship Id="rId19" Type="http://schemas.openxmlformats.org/officeDocument/2006/relationships/theme" Target="theme/theme1.xml"/><Relationship Id="rId6" Type="http://schemas.openxmlformats.org/officeDocument/2006/relationships/image" Target="media/image5.jpeg"/><Relationship Id="rId18" Type="http://schemas.openxmlformats.org/officeDocument/2006/relationships/settings" Target="settings.xml"/><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mHJeJnRx+urUdfEI7ddb3omjY3g==">AMUW2mXxmpmDgp/F+mfOv/WNezMD1ugGCJDlsYpxn1Re2RgchN6Czjmjqx+a6af93CZQPiqvGCZ3WKYoV1c9m8tTo32VORDICMwbXvBqSXiBObHtXTGMwJs=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Words>581</Words>
  <Pages>5</Pages>
  <Characters>3215</Characters>
  <Application>WPS Office</Application>
  <DocSecurity>0</DocSecurity>
  <Paragraphs>92</Paragraphs>
  <ScaleCrop>false</ScaleCrop>
  <LinksUpToDate>false</LinksUpToDate>
  <CharactersWithSpaces>3768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2023-02-28T02:23:00Z</dcterms:created>
  <dc:creator>nonanoov@outlook.com</dc:creator>
  <lastModifiedBy>CPH1909</lastModifiedBy>
  <dcterms:modified xsi:type="dcterms:W3CDTF">2023-03-26T03:18:51Z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d47d573ca40c440b99d1aa0ebdcc82ed</vt:lpwstr>
  </property>
</Properties>
</file>